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F017720" w14:textId="77777777" w:rsidR="00273E91" w:rsidRDefault="00273E91">
      <w:pPr>
        <w:pStyle w:val="Texte"/>
        <w:jc w:val="center"/>
        <w:rPr>
          <w:sz w:val="52"/>
          <w:szCs w:val="52"/>
        </w:rPr>
      </w:pPr>
    </w:p>
    <w:p w14:paraId="1643C6D7" w14:textId="77777777" w:rsidR="00273E91" w:rsidRDefault="00273E91">
      <w:pPr>
        <w:pStyle w:val="Texte"/>
        <w:jc w:val="center"/>
        <w:rPr>
          <w:sz w:val="52"/>
          <w:szCs w:val="52"/>
        </w:rPr>
      </w:pPr>
    </w:p>
    <w:p w14:paraId="412FF322" w14:textId="77777777" w:rsidR="00273E91" w:rsidRDefault="00273E91">
      <w:pPr>
        <w:pStyle w:val="Texte"/>
        <w:jc w:val="center"/>
        <w:rPr>
          <w:sz w:val="52"/>
          <w:szCs w:val="52"/>
        </w:rPr>
      </w:pPr>
    </w:p>
    <w:p w14:paraId="678F2EB3" w14:textId="77777777" w:rsidR="00273E91" w:rsidRDefault="00273E91">
      <w:pPr>
        <w:pStyle w:val="Texte"/>
        <w:jc w:val="center"/>
        <w:rPr>
          <w:sz w:val="52"/>
          <w:szCs w:val="52"/>
        </w:rPr>
      </w:pPr>
      <w:r>
        <w:rPr>
          <w:sz w:val="52"/>
          <w:szCs w:val="52"/>
        </w:rPr>
        <w:t>Projet Personnel Encadré</w:t>
      </w:r>
    </w:p>
    <w:p w14:paraId="7AFF7093" w14:textId="77777777" w:rsidR="00273E91" w:rsidRDefault="00273E91">
      <w:pPr>
        <w:pStyle w:val="Texte"/>
        <w:jc w:val="center"/>
        <w:rPr>
          <w:sz w:val="52"/>
          <w:szCs w:val="52"/>
        </w:rPr>
      </w:pPr>
      <w:r>
        <w:rPr>
          <w:sz w:val="52"/>
          <w:szCs w:val="52"/>
        </w:rPr>
        <w:t>Travail attendu</w:t>
      </w:r>
    </w:p>
    <w:p w14:paraId="348EB8A8" w14:textId="77777777" w:rsidR="00273E91" w:rsidRDefault="00273E91">
      <w:pPr>
        <w:pStyle w:val="Texte"/>
        <w:jc w:val="center"/>
        <w:rPr>
          <w:sz w:val="52"/>
          <w:szCs w:val="52"/>
        </w:rPr>
      </w:pPr>
    </w:p>
    <w:p w14:paraId="624EC53E" w14:textId="20DA58C3" w:rsidR="003D6E7B" w:rsidRDefault="003D6E7B">
      <w:pPr>
        <w:pStyle w:val="Texte"/>
        <w:jc w:val="center"/>
        <w:rPr>
          <w:b/>
        </w:rPr>
      </w:pPr>
    </w:p>
    <w:p w14:paraId="02F1CEEB" w14:textId="77777777" w:rsidR="003D6E7B" w:rsidRPr="003D6E7B" w:rsidRDefault="003D6E7B" w:rsidP="003D6E7B">
      <w:pPr>
        <w:rPr>
          <w:lang w:val="x-none"/>
        </w:rPr>
      </w:pPr>
    </w:p>
    <w:p w14:paraId="119BB65C" w14:textId="5BF0447F" w:rsidR="003D6E7B" w:rsidRPr="003D6E7B" w:rsidRDefault="00F809FF" w:rsidP="00F809FF">
      <w:pPr>
        <w:jc w:val="center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2B80AC9B" wp14:editId="3D2E0DBD">
            <wp:extent cx="5734978" cy="345160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544" cy="347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A89D" w14:textId="77777777" w:rsidR="003D6E7B" w:rsidRPr="003D6E7B" w:rsidRDefault="003D6E7B" w:rsidP="003D6E7B">
      <w:pPr>
        <w:rPr>
          <w:lang w:val="x-none"/>
        </w:rPr>
      </w:pPr>
    </w:p>
    <w:p w14:paraId="76E45A8F" w14:textId="0EAA9416" w:rsidR="003D6E7B" w:rsidRDefault="003D6E7B" w:rsidP="003D6E7B">
      <w:pPr>
        <w:rPr>
          <w:lang w:val="x-none"/>
        </w:rPr>
      </w:pPr>
    </w:p>
    <w:p w14:paraId="40FFCF3B" w14:textId="2AD1D2B2" w:rsidR="00F809FF" w:rsidRDefault="00F809FF" w:rsidP="003D6E7B">
      <w:pPr>
        <w:rPr>
          <w:lang w:val="x-none"/>
        </w:rPr>
      </w:pPr>
    </w:p>
    <w:p w14:paraId="4E8CBD19" w14:textId="77777777" w:rsidR="00F809FF" w:rsidRDefault="00F809FF" w:rsidP="003D6E7B">
      <w:pPr>
        <w:rPr>
          <w:lang w:val="x-none"/>
        </w:rPr>
      </w:pPr>
    </w:p>
    <w:p w14:paraId="146C409B" w14:textId="77777777" w:rsidR="00F809FF" w:rsidRDefault="00F809FF" w:rsidP="003D6E7B">
      <w:pPr>
        <w:rPr>
          <w:lang w:val="x-none"/>
        </w:rPr>
      </w:pPr>
    </w:p>
    <w:p w14:paraId="317323C0" w14:textId="77777777" w:rsidR="00273E91" w:rsidRPr="003D6E7B" w:rsidRDefault="003D6E7B" w:rsidP="003D6E7B">
      <w:pPr>
        <w:tabs>
          <w:tab w:val="left" w:pos="2100"/>
        </w:tabs>
        <w:jc w:val="center"/>
        <w:rPr>
          <w:rFonts w:ascii="Arial Black" w:hAnsi="Arial Black"/>
          <w:b/>
          <w:sz w:val="32"/>
          <w:szCs w:val="32"/>
          <w:lang w:val="fr-FR"/>
        </w:rPr>
      </w:pPr>
      <w:r w:rsidRPr="003D6E7B">
        <w:rPr>
          <w:rFonts w:ascii="Arial Black" w:hAnsi="Arial Black"/>
          <w:b/>
          <w:sz w:val="32"/>
          <w:szCs w:val="32"/>
          <w:lang w:val="fr-FR"/>
        </w:rPr>
        <w:t xml:space="preserve">Par Mathis Laversin et </w:t>
      </w:r>
      <w:proofErr w:type="spellStart"/>
      <w:r w:rsidRPr="003D6E7B">
        <w:rPr>
          <w:rFonts w:ascii="Arial Black" w:hAnsi="Arial Black"/>
          <w:b/>
          <w:sz w:val="32"/>
          <w:szCs w:val="32"/>
          <w:lang w:val="fr-FR"/>
        </w:rPr>
        <w:t>Faissel</w:t>
      </w:r>
      <w:proofErr w:type="spellEnd"/>
      <w:r w:rsidRPr="003D6E7B">
        <w:rPr>
          <w:rFonts w:ascii="Arial Black" w:hAnsi="Arial Black"/>
          <w:b/>
          <w:sz w:val="32"/>
          <w:szCs w:val="32"/>
          <w:lang w:val="fr-FR"/>
        </w:rPr>
        <w:t xml:space="preserve"> </w:t>
      </w:r>
      <w:proofErr w:type="spellStart"/>
      <w:r w:rsidRPr="003D6E7B">
        <w:rPr>
          <w:rFonts w:ascii="Arial Black" w:hAnsi="Arial Black"/>
          <w:b/>
          <w:sz w:val="32"/>
          <w:szCs w:val="32"/>
          <w:lang w:val="fr-FR"/>
        </w:rPr>
        <w:t>Friouchen</w:t>
      </w:r>
      <w:proofErr w:type="spellEnd"/>
    </w:p>
    <w:p w14:paraId="292F43B5" w14:textId="77777777" w:rsidR="00273E91" w:rsidRDefault="00273E91">
      <w:pPr>
        <w:pStyle w:val="Texte"/>
        <w:pageBreakBefore/>
        <w:jc w:val="center"/>
        <w:rPr>
          <w:b/>
        </w:rPr>
      </w:pPr>
      <w:r>
        <w:rPr>
          <w:b/>
        </w:rPr>
        <w:lastRenderedPageBreak/>
        <w:t>TABLE DES MATIERES</w:t>
      </w:r>
    </w:p>
    <w:p w14:paraId="1545511F" w14:textId="77777777" w:rsidR="00273E91" w:rsidRDefault="00273E91">
      <w:pPr>
        <w:pStyle w:val="Texte"/>
        <w:rPr>
          <w:b/>
        </w:rPr>
      </w:pPr>
    </w:p>
    <w:p w14:paraId="3A4ACD36" w14:textId="19C3389E" w:rsidR="00F809FF" w:rsidRDefault="00273E91">
      <w:pPr>
        <w:pStyle w:val="TM1"/>
        <w:tabs>
          <w:tab w:val="left" w:pos="1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FR" w:eastAsia="fr-FR"/>
        </w:rPr>
      </w:pPr>
      <w:r>
        <w:fldChar w:fldCharType="begin"/>
      </w:r>
      <w:r>
        <w:instrText xml:space="preserve"> TOC \o "1-3" \h</w:instrText>
      </w:r>
      <w:r>
        <w:fldChar w:fldCharType="separate"/>
      </w:r>
      <w:hyperlink w:anchor="_Toc116632970" w:history="1">
        <w:r w:rsidR="00F809FF" w:rsidRPr="00494F55">
          <w:rPr>
            <w:rStyle w:val="Lienhypertexte"/>
            <w:rFonts w:ascii="Symbol" w:hAnsi="Symbol" w:cs="Symbol"/>
            <w:noProof/>
          </w:rPr>
          <w:t>Section 1</w:t>
        </w:r>
        <w:r w:rsidR="00F809F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fr-FR" w:eastAsia="fr-FR"/>
          </w:rPr>
          <w:tab/>
        </w:r>
        <w:r w:rsidR="00F809FF" w:rsidRPr="00494F55">
          <w:rPr>
            <w:rStyle w:val="Lienhypertexte"/>
            <w:noProof/>
          </w:rPr>
          <w:t>Plan type du document Projet</w:t>
        </w:r>
        <w:r w:rsidR="00F809FF">
          <w:rPr>
            <w:noProof/>
          </w:rPr>
          <w:tab/>
        </w:r>
        <w:r w:rsidR="00F809FF">
          <w:rPr>
            <w:noProof/>
          </w:rPr>
          <w:fldChar w:fldCharType="begin"/>
        </w:r>
        <w:r w:rsidR="00F809FF">
          <w:rPr>
            <w:noProof/>
          </w:rPr>
          <w:instrText xml:space="preserve"> PAGEREF _Toc116632970 \h </w:instrText>
        </w:r>
        <w:r w:rsidR="00F809FF">
          <w:rPr>
            <w:noProof/>
          </w:rPr>
        </w:r>
        <w:r w:rsidR="00F809FF">
          <w:rPr>
            <w:noProof/>
          </w:rPr>
          <w:fldChar w:fldCharType="separate"/>
        </w:r>
        <w:r w:rsidR="007A60D0">
          <w:rPr>
            <w:noProof/>
          </w:rPr>
          <w:t>3</w:t>
        </w:r>
        <w:r w:rsidR="00F809FF">
          <w:rPr>
            <w:noProof/>
          </w:rPr>
          <w:fldChar w:fldCharType="end"/>
        </w:r>
      </w:hyperlink>
    </w:p>
    <w:p w14:paraId="62AF5A1F" w14:textId="7FB1A1A4" w:rsidR="00F809FF" w:rsidRDefault="00000000">
      <w:pPr>
        <w:pStyle w:val="TM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lang w:val="fr-FR" w:eastAsia="fr-FR"/>
        </w:rPr>
      </w:pPr>
      <w:hyperlink w:anchor="_Toc116632971" w:history="1">
        <w:r w:rsidR="00F809FF" w:rsidRPr="00494F55">
          <w:rPr>
            <w:rStyle w:val="Lienhypertexte"/>
            <w:noProof/>
          </w:rPr>
          <w:t>1.1</w:t>
        </w:r>
        <w:r w:rsidR="00F809FF">
          <w:rPr>
            <w:rFonts w:asciiTheme="minorHAnsi" w:eastAsiaTheme="minorEastAsia" w:hAnsiTheme="minorHAnsi" w:cstheme="minorBidi"/>
            <w:b w:val="0"/>
            <w:bCs w:val="0"/>
            <w:noProof/>
            <w:lang w:val="fr-FR" w:eastAsia="fr-FR"/>
          </w:rPr>
          <w:tab/>
        </w:r>
        <w:r w:rsidR="00F809FF" w:rsidRPr="00494F55">
          <w:rPr>
            <w:rStyle w:val="Lienhypertexte"/>
            <w:noProof/>
          </w:rPr>
          <w:t>But du document</w:t>
        </w:r>
        <w:r w:rsidR="00F809FF">
          <w:rPr>
            <w:noProof/>
          </w:rPr>
          <w:tab/>
        </w:r>
        <w:r w:rsidR="00F809FF">
          <w:rPr>
            <w:noProof/>
          </w:rPr>
          <w:fldChar w:fldCharType="begin"/>
        </w:r>
        <w:r w:rsidR="00F809FF">
          <w:rPr>
            <w:noProof/>
          </w:rPr>
          <w:instrText xml:space="preserve"> PAGEREF _Toc116632971 \h </w:instrText>
        </w:r>
        <w:r w:rsidR="00F809FF">
          <w:rPr>
            <w:noProof/>
          </w:rPr>
        </w:r>
        <w:r w:rsidR="00F809FF">
          <w:rPr>
            <w:noProof/>
          </w:rPr>
          <w:fldChar w:fldCharType="separate"/>
        </w:r>
        <w:r w:rsidR="007A60D0">
          <w:rPr>
            <w:noProof/>
          </w:rPr>
          <w:t>3</w:t>
        </w:r>
        <w:r w:rsidR="00F809FF">
          <w:rPr>
            <w:noProof/>
          </w:rPr>
          <w:fldChar w:fldCharType="end"/>
        </w:r>
      </w:hyperlink>
    </w:p>
    <w:p w14:paraId="7C21385E" w14:textId="0DE9BD95" w:rsidR="00F809FF" w:rsidRDefault="00000000">
      <w:pPr>
        <w:pStyle w:val="TM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lang w:val="fr-FR" w:eastAsia="fr-FR"/>
        </w:rPr>
      </w:pPr>
      <w:hyperlink w:anchor="_Toc116632972" w:history="1">
        <w:r w:rsidR="00F809FF" w:rsidRPr="00494F55">
          <w:rPr>
            <w:rStyle w:val="Lienhypertexte"/>
            <w:noProof/>
          </w:rPr>
          <w:t>1.2</w:t>
        </w:r>
        <w:r w:rsidR="00F809FF">
          <w:rPr>
            <w:rFonts w:asciiTheme="minorHAnsi" w:eastAsiaTheme="minorEastAsia" w:hAnsiTheme="minorHAnsi" w:cstheme="minorBidi"/>
            <w:b w:val="0"/>
            <w:bCs w:val="0"/>
            <w:noProof/>
            <w:lang w:val="fr-FR" w:eastAsia="fr-FR"/>
          </w:rPr>
          <w:tab/>
        </w:r>
        <w:r w:rsidR="00F809FF" w:rsidRPr="00494F55">
          <w:rPr>
            <w:rStyle w:val="Lienhypertexte"/>
            <w:noProof/>
          </w:rPr>
          <w:t>Cahier des charges</w:t>
        </w:r>
        <w:r w:rsidR="00F809FF">
          <w:rPr>
            <w:noProof/>
          </w:rPr>
          <w:tab/>
        </w:r>
        <w:r w:rsidR="00F809FF">
          <w:rPr>
            <w:noProof/>
          </w:rPr>
          <w:fldChar w:fldCharType="begin"/>
        </w:r>
        <w:r w:rsidR="00F809FF">
          <w:rPr>
            <w:noProof/>
          </w:rPr>
          <w:instrText xml:space="preserve"> PAGEREF _Toc116632972 \h </w:instrText>
        </w:r>
        <w:r w:rsidR="00F809FF">
          <w:rPr>
            <w:noProof/>
          </w:rPr>
        </w:r>
        <w:r w:rsidR="00F809FF">
          <w:rPr>
            <w:noProof/>
          </w:rPr>
          <w:fldChar w:fldCharType="separate"/>
        </w:r>
        <w:r w:rsidR="007A60D0">
          <w:rPr>
            <w:noProof/>
          </w:rPr>
          <w:t>3</w:t>
        </w:r>
        <w:r w:rsidR="00F809FF">
          <w:rPr>
            <w:noProof/>
          </w:rPr>
          <w:fldChar w:fldCharType="end"/>
        </w:r>
      </w:hyperlink>
    </w:p>
    <w:p w14:paraId="217C5793" w14:textId="2C32023F" w:rsidR="00F809FF" w:rsidRDefault="00000000">
      <w:pPr>
        <w:pStyle w:val="TM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lang w:val="fr-FR" w:eastAsia="fr-FR"/>
        </w:rPr>
      </w:pPr>
      <w:hyperlink w:anchor="_Toc116632973" w:history="1">
        <w:r w:rsidR="00F809FF" w:rsidRPr="00494F55">
          <w:rPr>
            <w:rStyle w:val="Lienhypertexte"/>
            <w:noProof/>
          </w:rPr>
          <w:t>1.3</w:t>
        </w:r>
        <w:r w:rsidR="00F809FF">
          <w:rPr>
            <w:rFonts w:asciiTheme="minorHAnsi" w:eastAsiaTheme="minorEastAsia" w:hAnsiTheme="minorHAnsi" w:cstheme="minorBidi"/>
            <w:b w:val="0"/>
            <w:bCs w:val="0"/>
            <w:noProof/>
            <w:lang w:val="fr-FR" w:eastAsia="fr-FR"/>
          </w:rPr>
          <w:tab/>
        </w:r>
        <w:r w:rsidR="00F809FF" w:rsidRPr="00494F55">
          <w:rPr>
            <w:rStyle w:val="Lienhypertexte"/>
            <w:noProof/>
          </w:rPr>
          <w:t>Spécification fonctionnelle</w:t>
        </w:r>
        <w:r w:rsidR="00F809FF">
          <w:rPr>
            <w:noProof/>
          </w:rPr>
          <w:tab/>
        </w:r>
        <w:r w:rsidR="00F809FF">
          <w:rPr>
            <w:noProof/>
          </w:rPr>
          <w:fldChar w:fldCharType="begin"/>
        </w:r>
        <w:r w:rsidR="00F809FF">
          <w:rPr>
            <w:noProof/>
          </w:rPr>
          <w:instrText xml:space="preserve"> PAGEREF _Toc116632973 \h </w:instrText>
        </w:r>
        <w:r w:rsidR="00F809FF">
          <w:rPr>
            <w:noProof/>
          </w:rPr>
        </w:r>
        <w:r w:rsidR="00F809FF">
          <w:rPr>
            <w:noProof/>
          </w:rPr>
          <w:fldChar w:fldCharType="separate"/>
        </w:r>
        <w:r w:rsidR="007A60D0">
          <w:rPr>
            <w:noProof/>
          </w:rPr>
          <w:t>4</w:t>
        </w:r>
        <w:r w:rsidR="00F809FF">
          <w:rPr>
            <w:noProof/>
          </w:rPr>
          <w:fldChar w:fldCharType="end"/>
        </w:r>
      </w:hyperlink>
    </w:p>
    <w:p w14:paraId="3A386BC2" w14:textId="5BBF1EFA" w:rsidR="00F809FF" w:rsidRDefault="00000000">
      <w:pPr>
        <w:pStyle w:val="TM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lang w:val="fr-FR" w:eastAsia="fr-FR"/>
        </w:rPr>
      </w:pPr>
      <w:hyperlink w:anchor="_Toc116632974" w:history="1">
        <w:r w:rsidR="00F809FF" w:rsidRPr="00494F55">
          <w:rPr>
            <w:rStyle w:val="Lienhypertexte"/>
            <w:noProof/>
          </w:rPr>
          <w:t>1.4</w:t>
        </w:r>
        <w:r w:rsidR="00F809FF">
          <w:rPr>
            <w:rFonts w:asciiTheme="minorHAnsi" w:eastAsiaTheme="minorEastAsia" w:hAnsiTheme="minorHAnsi" w:cstheme="minorBidi"/>
            <w:b w:val="0"/>
            <w:bCs w:val="0"/>
            <w:noProof/>
            <w:lang w:val="fr-FR" w:eastAsia="fr-FR"/>
          </w:rPr>
          <w:tab/>
        </w:r>
        <w:r w:rsidR="00F809FF" w:rsidRPr="00494F55">
          <w:rPr>
            <w:rStyle w:val="Lienhypertexte"/>
            <w:noProof/>
          </w:rPr>
          <w:t>Planning</w:t>
        </w:r>
        <w:r w:rsidR="00F809FF">
          <w:rPr>
            <w:noProof/>
          </w:rPr>
          <w:tab/>
        </w:r>
        <w:r w:rsidR="00F809FF">
          <w:rPr>
            <w:noProof/>
          </w:rPr>
          <w:fldChar w:fldCharType="begin"/>
        </w:r>
        <w:r w:rsidR="00F809FF">
          <w:rPr>
            <w:noProof/>
          </w:rPr>
          <w:instrText xml:space="preserve"> PAGEREF _Toc116632974 \h </w:instrText>
        </w:r>
        <w:r w:rsidR="00F809FF">
          <w:rPr>
            <w:noProof/>
          </w:rPr>
        </w:r>
        <w:r w:rsidR="00F809FF">
          <w:rPr>
            <w:noProof/>
          </w:rPr>
          <w:fldChar w:fldCharType="separate"/>
        </w:r>
        <w:r w:rsidR="007A60D0">
          <w:rPr>
            <w:noProof/>
          </w:rPr>
          <w:t>7</w:t>
        </w:r>
        <w:r w:rsidR="00F809FF">
          <w:rPr>
            <w:noProof/>
          </w:rPr>
          <w:fldChar w:fldCharType="end"/>
        </w:r>
      </w:hyperlink>
    </w:p>
    <w:p w14:paraId="218AC4A6" w14:textId="7A9B4AE1" w:rsidR="00F809FF" w:rsidRDefault="00000000">
      <w:pPr>
        <w:pStyle w:val="TM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lang w:val="fr-FR" w:eastAsia="fr-FR"/>
        </w:rPr>
      </w:pPr>
      <w:hyperlink w:anchor="_Toc116632975" w:history="1">
        <w:r w:rsidR="00F809FF" w:rsidRPr="00494F55">
          <w:rPr>
            <w:rStyle w:val="Lienhypertexte"/>
            <w:noProof/>
          </w:rPr>
          <w:t>1.5</w:t>
        </w:r>
        <w:r w:rsidR="00F809FF">
          <w:rPr>
            <w:rFonts w:asciiTheme="minorHAnsi" w:eastAsiaTheme="minorEastAsia" w:hAnsiTheme="minorHAnsi" w:cstheme="minorBidi"/>
            <w:b w:val="0"/>
            <w:bCs w:val="0"/>
            <w:noProof/>
            <w:lang w:val="fr-FR" w:eastAsia="fr-FR"/>
          </w:rPr>
          <w:tab/>
        </w:r>
        <w:r w:rsidR="00F809FF" w:rsidRPr="00494F55">
          <w:rPr>
            <w:rStyle w:val="Lienhypertexte"/>
            <w:noProof/>
          </w:rPr>
          <w:t>Conception</w:t>
        </w:r>
        <w:r w:rsidR="00F809FF">
          <w:rPr>
            <w:noProof/>
          </w:rPr>
          <w:tab/>
        </w:r>
        <w:r w:rsidR="00F809FF">
          <w:rPr>
            <w:noProof/>
          </w:rPr>
          <w:fldChar w:fldCharType="begin"/>
        </w:r>
        <w:r w:rsidR="00F809FF">
          <w:rPr>
            <w:noProof/>
          </w:rPr>
          <w:instrText xml:space="preserve"> PAGEREF _Toc116632975 \h </w:instrText>
        </w:r>
        <w:r w:rsidR="00F809FF">
          <w:rPr>
            <w:noProof/>
          </w:rPr>
        </w:r>
        <w:r w:rsidR="00F809FF">
          <w:rPr>
            <w:noProof/>
          </w:rPr>
          <w:fldChar w:fldCharType="separate"/>
        </w:r>
        <w:r w:rsidR="007A60D0">
          <w:rPr>
            <w:noProof/>
          </w:rPr>
          <w:t>8</w:t>
        </w:r>
        <w:r w:rsidR="00F809FF">
          <w:rPr>
            <w:noProof/>
          </w:rPr>
          <w:fldChar w:fldCharType="end"/>
        </w:r>
      </w:hyperlink>
    </w:p>
    <w:p w14:paraId="63A6DF9B" w14:textId="30A562BC" w:rsidR="00F809FF" w:rsidRDefault="00000000">
      <w:pPr>
        <w:pStyle w:val="TM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lang w:val="fr-FR" w:eastAsia="fr-FR"/>
        </w:rPr>
      </w:pPr>
      <w:hyperlink w:anchor="_Toc116632976" w:history="1">
        <w:r w:rsidR="00F809FF" w:rsidRPr="00494F55">
          <w:rPr>
            <w:rStyle w:val="Lienhypertexte"/>
            <w:noProof/>
          </w:rPr>
          <w:t>1.6</w:t>
        </w:r>
        <w:r w:rsidR="00F809FF">
          <w:rPr>
            <w:rFonts w:asciiTheme="minorHAnsi" w:eastAsiaTheme="minorEastAsia" w:hAnsiTheme="minorHAnsi" w:cstheme="minorBidi"/>
            <w:b w:val="0"/>
            <w:bCs w:val="0"/>
            <w:noProof/>
            <w:lang w:val="fr-FR" w:eastAsia="fr-FR"/>
          </w:rPr>
          <w:tab/>
        </w:r>
        <w:r w:rsidR="00697480">
          <w:rPr>
            <w:rStyle w:val="Lienhypertexte"/>
            <w:noProof/>
          </w:rPr>
          <w:t>Déploi</w:t>
        </w:r>
        <w:r w:rsidR="00697480">
          <w:rPr>
            <w:rStyle w:val="Lienhypertexte"/>
            <w:noProof/>
          </w:rPr>
          <w:t>e</w:t>
        </w:r>
        <w:r w:rsidR="00697480">
          <w:rPr>
            <w:rStyle w:val="Lienhypertexte"/>
            <w:noProof/>
          </w:rPr>
          <w:t>m</w:t>
        </w:r>
        <w:r w:rsidR="00697480">
          <w:rPr>
            <w:rStyle w:val="Lienhypertexte"/>
            <w:noProof/>
          </w:rPr>
          <w:t>ent du site</w:t>
        </w:r>
        <w:r w:rsidR="00F809FF">
          <w:rPr>
            <w:noProof/>
          </w:rPr>
          <w:tab/>
        </w:r>
        <w:r w:rsidR="00F809FF">
          <w:rPr>
            <w:noProof/>
          </w:rPr>
          <w:fldChar w:fldCharType="begin"/>
        </w:r>
        <w:r w:rsidR="00F809FF">
          <w:rPr>
            <w:noProof/>
          </w:rPr>
          <w:instrText xml:space="preserve"> PAGEREF _Toc116632976 \h </w:instrText>
        </w:r>
        <w:r w:rsidR="00F809FF">
          <w:rPr>
            <w:noProof/>
          </w:rPr>
        </w:r>
        <w:r w:rsidR="00F809FF">
          <w:rPr>
            <w:noProof/>
          </w:rPr>
          <w:fldChar w:fldCharType="separate"/>
        </w:r>
        <w:r w:rsidR="007A60D0">
          <w:rPr>
            <w:noProof/>
          </w:rPr>
          <w:t>8</w:t>
        </w:r>
        <w:r w:rsidR="00F809FF">
          <w:rPr>
            <w:noProof/>
          </w:rPr>
          <w:fldChar w:fldCharType="end"/>
        </w:r>
      </w:hyperlink>
    </w:p>
    <w:p w14:paraId="2DEC6C56" w14:textId="76F35D70" w:rsidR="00273E91" w:rsidRDefault="00273E91">
      <w:pPr>
        <w:pStyle w:val="TM2"/>
        <w:tabs>
          <w:tab w:val="right" w:leader="dot" w:pos="9072"/>
        </w:tabs>
      </w:pPr>
      <w:r>
        <w:fldChar w:fldCharType="end"/>
      </w:r>
      <w:r w:rsidR="00F809FF">
        <w:t>1.</w:t>
      </w:r>
      <w:r w:rsidR="00F809FF" w:rsidRPr="007A60D0">
        <w:rPr>
          <w:color w:val="000000" w:themeColor="text1"/>
        </w:rPr>
        <w:t xml:space="preserve">7        </w:t>
      </w:r>
      <w:hyperlink w:anchor="_Annexe" w:history="1">
        <w:r w:rsidR="00697480">
          <w:rPr>
            <w:rStyle w:val="Lienhypertexte"/>
            <w:color w:val="000000" w:themeColor="text1"/>
            <w:u w:val="none"/>
          </w:rPr>
          <w:t>Realisa</w:t>
        </w:r>
        <w:r w:rsidR="00697480">
          <w:rPr>
            <w:rStyle w:val="Lienhypertexte"/>
            <w:color w:val="000000" w:themeColor="text1"/>
            <w:u w:val="none"/>
          </w:rPr>
          <w:t>t</w:t>
        </w:r>
        <w:r w:rsidR="00697480">
          <w:rPr>
            <w:rStyle w:val="Lienhypertexte"/>
            <w:color w:val="000000" w:themeColor="text1"/>
            <w:u w:val="none"/>
          </w:rPr>
          <w:t>ion</w:t>
        </w:r>
      </w:hyperlink>
      <w:r w:rsidR="00697480">
        <w:rPr>
          <w:rStyle w:val="Lienhypertexte"/>
          <w:color w:val="000000" w:themeColor="text1"/>
          <w:u w:val="none"/>
        </w:rPr>
        <w:t xml:space="preserve"> des tests</w:t>
      </w:r>
      <w:r w:rsidR="00F809FF">
        <w:t>………………………………………………………………………...9</w:t>
      </w:r>
    </w:p>
    <w:p w14:paraId="7A8DEFC4" w14:textId="6DBF416F" w:rsidR="00697480" w:rsidRDefault="00697480" w:rsidP="00697480">
      <w:pPr>
        <w:pStyle w:val="TM2"/>
        <w:tabs>
          <w:tab w:val="right" w:leader="dot" w:pos="9072"/>
        </w:tabs>
      </w:pPr>
      <w:r>
        <w:t>1.</w:t>
      </w:r>
      <w:r>
        <w:rPr>
          <w:color w:val="000000" w:themeColor="text1"/>
        </w:rPr>
        <w:t>8</w:t>
      </w:r>
      <w:r w:rsidRPr="007A60D0">
        <w:rPr>
          <w:color w:val="000000" w:themeColor="text1"/>
        </w:rPr>
        <w:t xml:space="preserve">        </w:t>
      </w:r>
      <w:r>
        <w:t>Annexes……………</w:t>
      </w:r>
      <w:r>
        <w:t>……………………………………………………………………….</w:t>
      </w:r>
      <w:r>
        <w:t>10</w:t>
      </w:r>
    </w:p>
    <w:p w14:paraId="6204FCAD" w14:textId="2897047F" w:rsidR="00273E91" w:rsidRDefault="00273E91">
      <w:pPr>
        <w:pStyle w:val="Texte"/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</w:p>
    <w:p w14:paraId="449454C7" w14:textId="09852B91" w:rsidR="0007410B" w:rsidRDefault="0007410B">
      <w:pPr>
        <w:pStyle w:val="Texte"/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</w:p>
    <w:p w14:paraId="54E501E9" w14:textId="77777777" w:rsidR="0007410B" w:rsidRDefault="0007410B">
      <w:pPr>
        <w:pStyle w:val="Texte"/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</w:p>
    <w:p w14:paraId="745E6617" w14:textId="72D038E3" w:rsidR="00273E91" w:rsidRDefault="0007410B">
      <w:pPr>
        <w:pStyle w:val="Texte"/>
        <w:ind w:left="0"/>
      </w:pPr>
      <w:r>
        <w:rPr>
          <w:noProof/>
        </w:rPr>
        <w:drawing>
          <wp:inline distT="0" distB="0" distL="0" distR="0" wp14:anchorId="16426F1E" wp14:editId="77F26198">
            <wp:extent cx="5733794" cy="3196590"/>
            <wp:effectExtent l="0" t="0" r="635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0" cy="3209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6FDC9" w14:textId="76FCEBA1" w:rsidR="00AD0922" w:rsidRDefault="0007410B">
      <w:pPr>
        <w:pStyle w:val="Texte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7CFE2BDD" wp14:editId="01E2DB1F">
                <wp:extent cx="304800" cy="304800"/>
                <wp:effectExtent l="0" t="0" r="0" b="0"/>
                <wp:docPr id="4" name="Rectangle 4" descr="Overview of React.j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074C3D" id="Rectangle 4" o:spid="_x0000_s1026" alt="Overview of React.j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979D5A7" w14:textId="77777777" w:rsidR="00AD0922" w:rsidRDefault="00AD0922">
      <w:pPr>
        <w:pStyle w:val="Texte"/>
        <w:ind w:left="0"/>
      </w:pPr>
    </w:p>
    <w:p w14:paraId="647F7A1D" w14:textId="77777777" w:rsidR="00273E91" w:rsidRDefault="00273E91">
      <w:pPr>
        <w:pStyle w:val="Texte"/>
      </w:pPr>
    </w:p>
    <w:p w14:paraId="09E65D6E" w14:textId="1C79C63B" w:rsidR="00273E91" w:rsidRDefault="0007410B" w:rsidP="00AD0922">
      <w:r>
        <w:rPr>
          <w:noProof/>
        </w:rPr>
        <mc:AlternateContent>
          <mc:Choice Requires="wps">
            <w:drawing>
              <wp:inline distT="0" distB="0" distL="0" distR="0" wp14:anchorId="0E0D4C4C" wp14:editId="01AE72E1">
                <wp:extent cx="304800" cy="304800"/>
                <wp:effectExtent l="0" t="0" r="0" b="0"/>
                <wp:docPr id="3" name="Rectangle 3" descr="Overview of React.j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446E4C" id="Rectangle 3" o:spid="_x0000_s1026" alt="Overview of React.j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59AEED8" w14:textId="77777777" w:rsidR="00273E91" w:rsidRDefault="00273E91">
      <w:pPr>
        <w:pStyle w:val="1-"/>
        <w:numPr>
          <w:ilvl w:val="0"/>
          <w:numId w:val="0"/>
        </w:numPr>
        <w:ind w:left="1418" w:hanging="284"/>
      </w:pPr>
    </w:p>
    <w:p w14:paraId="03C9C2EB" w14:textId="14962CA5" w:rsidR="00273E91" w:rsidRDefault="0007410B">
      <w:pPr>
        <w:pStyle w:val="1-"/>
        <w:numPr>
          <w:ilvl w:val="0"/>
          <w:numId w:val="0"/>
        </w:numPr>
        <w:ind w:left="1134"/>
      </w:pPr>
      <w:r>
        <w:rPr>
          <w:noProof/>
        </w:rPr>
        <mc:AlternateContent>
          <mc:Choice Requires="wps">
            <w:drawing>
              <wp:inline distT="0" distB="0" distL="0" distR="0" wp14:anchorId="222DB738" wp14:editId="414F26F4">
                <wp:extent cx="304800" cy="304800"/>
                <wp:effectExtent l="0" t="0" r="0" b="0"/>
                <wp:docPr id="6" name="Rectangle 6" descr="Overview of React.j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DFC6A2" id="Rectangle 6" o:spid="_x0000_s1026" alt="Overview of React.j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E475ACE" w14:textId="77777777" w:rsidR="00273E91" w:rsidRDefault="00273E91">
      <w:pPr>
        <w:pStyle w:val="Titre1"/>
      </w:pPr>
      <w:bookmarkStart w:id="0" w:name="__RefHeading___Toc8470179"/>
      <w:bookmarkStart w:id="1" w:name="_Toc116632970"/>
      <w:r>
        <w:lastRenderedPageBreak/>
        <w:t xml:space="preserve">Plan type du document </w:t>
      </w:r>
      <w:bookmarkEnd w:id="0"/>
      <w:r>
        <w:t>Projet</w:t>
      </w:r>
      <w:bookmarkEnd w:id="1"/>
    </w:p>
    <w:p w14:paraId="42737BD5" w14:textId="77777777" w:rsidR="00273E91" w:rsidRDefault="00273E91">
      <w:pPr>
        <w:pStyle w:val="Titre2"/>
        <w:numPr>
          <w:ilvl w:val="0"/>
          <w:numId w:val="0"/>
        </w:numPr>
      </w:pPr>
    </w:p>
    <w:p w14:paraId="636282E7" w14:textId="77777777" w:rsidR="00273E91" w:rsidRDefault="00273E91">
      <w:pPr>
        <w:pStyle w:val="Titre2"/>
        <w:rPr>
          <w:color w:val="000000"/>
        </w:rPr>
      </w:pPr>
      <w:bookmarkStart w:id="2" w:name="_Toc116632971"/>
      <w:r>
        <w:t>But du document</w:t>
      </w:r>
      <w:bookmarkEnd w:id="2"/>
    </w:p>
    <w:p w14:paraId="5544C0AB" w14:textId="027F7DB2" w:rsidR="00273E91" w:rsidRDefault="0007410B">
      <w:pPr>
        <w:pStyle w:val="Texte"/>
        <w:rPr>
          <w:color w:val="000000"/>
          <w:lang w:val="fr-FR"/>
        </w:rPr>
      </w:pPr>
      <w:r>
        <w:rPr>
          <w:color w:val="000000"/>
          <w:lang w:val="fr-FR"/>
        </w:rPr>
        <w:t xml:space="preserve">Site de e-commerce – Vente de </w:t>
      </w:r>
      <w:r w:rsidR="002E23A6">
        <w:rPr>
          <w:color w:val="000000"/>
          <w:lang w:val="fr-FR"/>
        </w:rPr>
        <w:t>coques de smartphones</w:t>
      </w:r>
      <w:r>
        <w:rPr>
          <w:color w:val="000000"/>
          <w:lang w:val="fr-FR"/>
        </w:rPr>
        <w:t>.</w:t>
      </w:r>
    </w:p>
    <w:p w14:paraId="49A0376A" w14:textId="77777777" w:rsidR="00273E91" w:rsidRDefault="00273E91">
      <w:pPr>
        <w:pStyle w:val="Texte"/>
        <w:rPr>
          <w:color w:val="000000"/>
          <w:lang w:val="fr-FR"/>
        </w:rPr>
      </w:pPr>
      <w:r>
        <w:rPr>
          <w:color w:val="000000"/>
          <w:lang w:val="fr-FR"/>
        </w:rPr>
        <w:t>Dans ce document nous allons vous présenter le déroulement du projet.</w:t>
      </w:r>
    </w:p>
    <w:p w14:paraId="227AA870" w14:textId="77777777" w:rsidR="00273E91" w:rsidRDefault="00273E91">
      <w:pPr>
        <w:pStyle w:val="Texte"/>
        <w:rPr>
          <w:color w:val="000000"/>
          <w:lang w:val="fr-FR"/>
        </w:rPr>
      </w:pPr>
      <w:r>
        <w:rPr>
          <w:color w:val="000000"/>
          <w:lang w:val="fr-FR"/>
        </w:rPr>
        <w:t xml:space="preserve">Il contient les maquettes de l'application ainsi que les spécifications fonctionnelles. </w:t>
      </w:r>
    </w:p>
    <w:p w14:paraId="569C9CBD" w14:textId="163460BD" w:rsidR="00273E91" w:rsidRDefault="00533DED">
      <w:pPr>
        <w:pStyle w:val="Texte"/>
        <w:rPr>
          <w:color w:val="000000"/>
          <w:lang w:val="fr-FR"/>
        </w:rPr>
      </w:pPr>
      <w:r>
        <w:rPr>
          <w:color w:val="000000"/>
          <w:lang w:val="fr-FR"/>
        </w:rPr>
        <w:t xml:space="preserve">Ce document </w:t>
      </w:r>
      <w:r w:rsidR="00273E91">
        <w:rPr>
          <w:color w:val="000000"/>
          <w:lang w:val="fr-FR"/>
        </w:rPr>
        <w:t>s'adresse à des clients ayant des connaissances techniques en développement afin de réaliser un projet de memory contenant une base donnée.</w:t>
      </w:r>
    </w:p>
    <w:p w14:paraId="5135E683" w14:textId="66827A9C" w:rsidR="00273E91" w:rsidRDefault="00273E91">
      <w:pPr>
        <w:pStyle w:val="Texte"/>
        <w:rPr>
          <w:color w:val="000000"/>
          <w:lang w:val="fr-FR"/>
        </w:rPr>
      </w:pPr>
      <w:r>
        <w:rPr>
          <w:color w:val="000000"/>
          <w:lang w:val="fr-FR"/>
        </w:rPr>
        <w:t xml:space="preserve">Ce projet est développé par Mathis Laversin et </w:t>
      </w:r>
      <w:proofErr w:type="spellStart"/>
      <w:r>
        <w:rPr>
          <w:color w:val="000000"/>
          <w:lang w:val="fr-FR"/>
        </w:rPr>
        <w:t>Faïssel</w:t>
      </w:r>
      <w:proofErr w:type="spellEnd"/>
      <w:r>
        <w:rPr>
          <w:color w:val="000000"/>
          <w:lang w:val="fr-FR"/>
        </w:rPr>
        <w:t xml:space="preserve"> </w:t>
      </w:r>
      <w:proofErr w:type="spellStart"/>
      <w:r>
        <w:rPr>
          <w:color w:val="000000"/>
          <w:lang w:val="fr-FR"/>
        </w:rPr>
        <w:t>Friouchen</w:t>
      </w:r>
      <w:proofErr w:type="spellEnd"/>
      <w:r>
        <w:rPr>
          <w:color w:val="000000"/>
          <w:lang w:val="fr-FR"/>
        </w:rPr>
        <w:t>.</w:t>
      </w:r>
    </w:p>
    <w:p w14:paraId="36A68E03" w14:textId="77777777" w:rsidR="0096791D" w:rsidRDefault="0096791D">
      <w:pPr>
        <w:pStyle w:val="Texte"/>
        <w:rPr>
          <w:lang w:val="fr-FR"/>
        </w:rPr>
      </w:pPr>
    </w:p>
    <w:p w14:paraId="6EE162ED" w14:textId="63A20DD2" w:rsidR="00273E91" w:rsidRDefault="00273E91" w:rsidP="001A69BF">
      <w:pPr>
        <w:pStyle w:val="Titre2"/>
      </w:pPr>
      <w:bookmarkStart w:id="3" w:name="_Toc116632972"/>
      <w:r>
        <w:t>Cahier des charges</w:t>
      </w:r>
      <w:bookmarkEnd w:id="3"/>
    </w:p>
    <w:p w14:paraId="45E914DF" w14:textId="66CC0E3D" w:rsidR="001A69BF" w:rsidRDefault="0007410B">
      <w:pPr>
        <w:pStyle w:val="Texte"/>
        <w:rPr>
          <w:b/>
          <w:bCs/>
          <w:lang w:val="fr-FR"/>
        </w:rPr>
      </w:pPr>
      <w:r>
        <w:rPr>
          <w:lang w:val="fr-FR"/>
        </w:rPr>
        <w:t xml:space="preserve">De nos jours avec l’essor des boutiques en ligne. Il est important de se créer une présence sur internet. En tant qu’entreprise, ayant une boutique physique ou non, </w:t>
      </w:r>
      <w:r w:rsidR="00C81C9F">
        <w:rPr>
          <w:lang w:val="fr-FR"/>
        </w:rPr>
        <w:t xml:space="preserve">posséder une boutique fonctionnelle et accessible sur internet n’est pas négligeable. </w:t>
      </w:r>
      <w:r>
        <w:rPr>
          <w:lang w:val="fr-FR"/>
        </w:rPr>
        <w:t xml:space="preserve"> </w:t>
      </w:r>
    </w:p>
    <w:p w14:paraId="3EE2E146" w14:textId="77777777" w:rsidR="00273E91" w:rsidRPr="003D6E7B" w:rsidRDefault="00273E91">
      <w:pPr>
        <w:pStyle w:val="Texte"/>
        <w:rPr>
          <w:sz w:val="24"/>
          <w:szCs w:val="24"/>
          <w:lang w:val="fr-FR"/>
        </w:rPr>
      </w:pPr>
      <w:r w:rsidRPr="003D6E7B">
        <w:rPr>
          <w:b/>
          <w:bCs/>
          <w:sz w:val="24"/>
          <w:szCs w:val="24"/>
          <w:lang w:val="fr-FR"/>
        </w:rPr>
        <w:t>Fonctionnalités attendues :</w:t>
      </w:r>
    </w:p>
    <w:p w14:paraId="2AEBF385" w14:textId="31B42704" w:rsidR="00273E91" w:rsidRDefault="007B108D" w:rsidP="000406AD">
      <w:pPr>
        <w:pStyle w:val="Texte"/>
        <w:ind w:firstLine="565"/>
        <w:rPr>
          <w:lang w:val="fr-FR"/>
        </w:rPr>
      </w:pPr>
      <w:r w:rsidRPr="007B108D">
        <w:rPr>
          <w:lang w:val="fr-FR"/>
        </w:rPr>
        <w:t>•</w:t>
      </w:r>
      <w:r w:rsidR="00273E91">
        <w:rPr>
          <w:lang w:val="fr-FR"/>
        </w:rPr>
        <w:t xml:space="preserve"> </w:t>
      </w:r>
      <w:r w:rsidR="00C81C9F">
        <w:rPr>
          <w:lang w:val="fr-FR"/>
        </w:rPr>
        <w:t>Site fonctionnel et hébergé.</w:t>
      </w:r>
      <w:r w:rsidR="00273E91">
        <w:rPr>
          <w:lang w:val="fr-FR"/>
        </w:rPr>
        <w:t xml:space="preserve"> </w:t>
      </w:r>
    </w:p>
    <w:p w14:paraId="7569AAFB" w14:textId="13B98800" w:rsidR="00273E91" w:rsidRDefault="007B108D">
      <w:pPr>
        <w:pStyle w:val="Texte"/>
        <w:ind w:left="1416"/>
        <w:rPr>
          <w:lang w:val="fr-FR"/>
        </w:rPr>
      </w:pPr>
      <w:r w:rsidRPr="007B108D">
        <w:rPr>
          <w:lang w:val="fr-FR"/>
        </w:rPr>
        <w:t>•</w:t>
      </w:r>
      <w:r>
        <w:rPr>
          <w:lang w:val="fr-FR"/>
        </w:rPr>
        <w:t xml:space="preserve"> </w:t>
      </w:r>
      <w:r w:rsidR="00C81C9F">
        <w:rPr>
          <w:lang w:val="fr-FR"/>
        </w:rPr>
        <w:t xml:space="preserve">Le site possède une base de </w:t>
      </w:r>
      <w:r w:rsidR="002E23A6">
        <w:rPr>
          <w:lang w:val="fr-FR"/>
        </w:rPr>
        <w:t>données</w:t>
      </w:r>
      <w:r w:rsidR="00C81C9F">
        <w:rPr>
          <w:lang w:val="fr-FR"/>
        </w:rPr>
        <w:t xml:space="preserve"> pour permettre aux clients de se créer un compte. </w:t>
      </w:r>
    </w:p>
    <w:p w14:paraId="07B5712F" w14:textId="1CDE9BF4" w:rsidR="00273E91" w:rsidRDefault="007B108D">
      <w:pPr>
        <w:pStyle w:val="Texte"/>
        <w:ind w:left="1416"/>
        <w:rPr>
          <w:lang w:val="fr-FR"/>
        </w:rPr>
      </w:pPr>
      <w:r w:rsidRPr="007B108D">
        <w:rPr>
          <w:lang w:val="fr-FR"/>
        </w:rPr>
        <w:t>•</w:t>
      </w:r>
      <w:r>
        <w:rPr>
          <w:lang w:val="fr-FR"/>
        </w:rPr>
        <w:t xml:space="preserve"> </w:t>
      </w:r>
      <w:r w:rsidR="00C81C9F">
        <w:rPr>
          <w:lang w:val="fr-FR"/>
        </w:rPr>
        <w:t>Le site permet aux utilisateurs de se créer un panier.</w:t>
      </w:r>
    </w:p>
    <w:p w14:paraId="56C3BA04" w14:textId="34005665" w:rsidR="00273E91" w:rsidRDefault="007B108D">
      <w:pPr>
        <w:pStyle w:val="Texte"/>
        <w:ind w:left="1416"/>
        <w:rPr>
          <w:lang w:val="fr-FR"/>
        </w:rPr>
      </w:pPr>
      <w:r w:rsidRPr="007B108D">
        <w:rPr>
          <w:lang w:val="fr-FR"/>
        </w:rPr>
        <w:t>•</w:t>
      </w:r>
      <w:r>
        <w:rPr>
          <w:lang w:val="fr-FR"/>
        </w:rPr>
        <w:t xml:space="preserve"> </w:t>
      </w:r>
      <w:r w:rsidR="00C81C9F">
        <w:rPr>
          <w:lang w:val="fr-FR"/>
        </w:rPr>
        <w:t>Pour commander il faut être connecté.</w:t>
      </w:r>
    </w:p>
    <w:p w14:paraId="47E1D000" w14:textId="356BCF15" w:rsidR="00D9129E" w:rsidRDefault="00273E91" w:rsidP="00C81C9F">
      <w:pPr>
        <w:pStyle w:val="Texte"/>
        <w:ind w:left="1416"/>
        <w:rPr>
          <w:lang w:val="fr-FR"/>
        </w:rPr>
      </w:pPr>
      <w:r>
        <w:rPr>
          <w:lang w:val="fr-FR"/>
        </w:rPr>
        <w:t>Le fait de s'identifier permet d'associer une base de données aux utilisateurs</w:t>
      </w:r>
      <w:r w:rsidR="00C81C9F">
        <w:rPr>
          <w:lang w:val="fr-FR"/>
        </w:rPr>
        <w:t>, afin d’enregistrer leurs paniers et leurs listes de souhaits.</w:t>
      </w:r>
    </w:p>
    <w:p w14:paraId="09AC974A" w14:textId="77777777" w:rsidR="00C81C9F" w:rsidRDefault="00C81C9F" w:rsidP="00C81C9F">
      <w:pPr>
        <w:pStyle w:val="Texte"/>
        <w:ind w:left="1416"/>
        <w:rPr>
          <w:lang w:val="fr-FR"/>
        </w:rPr>
      </w:pPr>
    </w:p>
    <w:p w14:paraId="73025F36" w14:textId="77777777" w:rsidR="002E23A6" w:rsidRDefault="002E23A6" w:rsidP="00C81C9F">
      <w:pPr>
        <w:pStyle w:val="Texte"/>
        <w:ind w:left="1416"/>
        <w:rPr>
          <w:lang w:val="fr-FR"/>
        </w:rPr>
      </w:pPr>
    </w:p>
    <w:p w14:paraId="2F62BDD6" w14:textId="77777777" w:rsidR="00D9129E" w:rsidRDefault="00D9129E" w:rsidP="00D9129E">
      <w:pPr>
        <w:pStyle w:val="Texte"/>
        <w:rPr>
          <w:lang w:val="fr-FR"/>
        </w:rPr>
      </w:pPr>
    </w:p>
    <w:p w14:paraId="19C1F1AA" w14:textId="28992B87" w:rsidR="00D9129E" w:rsidRDefault="003D6E7B" w:rsidP="003D6E7B">
      <w:pPr>
        <w:pStyle w:val="Texte"/>
        <w:ind w:left="0"/>
        <w:rPr>
          <w:b/>
          <w:sz w:val="24"/>
          <w:szCs w:val="24"/>
          <w:lang w:val="fr-FR"/>
        </w:rPr>
      </w:pPr>
      <w:r w:rsidRPr="003D6E7B">
        <w:rPr>
          <w:b/>
          <w:sz w:val="24"/>
          <w:szCs w:val="24"/>
          <w:lang w:val="fr-FR"/>
        </w:rPr>
        <w:t>Délai</w:t>
      </w:r>
      <w:r w:rsidR="00E1515C">
        <w:rPr>
          <w:b/>
          <w:sz w:val="24"/>
          <w:szCs w:val="24"/>
          <w:lang w:val="fr-FR"/>
        </w:rPr>
        <w:t>s</w:t>
      </w:r>
      <w:r w:rsidRPr="003D6E7B">
        <w:rPr>
          <w:b/>
          <w:sz w:val="24"/>
          <w:szCs w:val="24"/>
          <w:lang w:val="fr-FR"/>
        </w:rPr>
        <w:t> :</w:t>
      </w:r>
    </w:p>
    <w:p w14:paraId="22FC530B" w14:textId="6585C81F" w:rsidR="003D6E7B" w:rsidRDefault="001A2420" w:rsidP="00D9129E">
      <w:pPr>
        <w:pStyle w:val="Texte"/>
        <w:ind w:left="0" w:firstLine="708"/>
        <w:rPr>
          <w:lang w:val="fr-FR"/>
        </w:rPr>
      </w:pPr>
      <w:r>
        <w:rPr>
          <w:lang w:val="fr-FR"/>
        </w:rPr>
        <w:t xml:space="preserve">12 mai </w:t>
      </w:r>
      <w:r w:rsidR="003D6E7B">
        <w:rPr>
          <w:lang w:val="fr-FR"/>
        </w:rPr>
        <w:t>2023.</w:t>
      </w:r>
    </w:p>
    <w:p w14:paraId="2C491982" w14:textId="411FADE9" w:rsidR="00AD0922" w:rsidRDefault="00AD0922" w:rsidP="003D6E7B">
      <w:pPr>
        <w:pStyle w:val="Texte"/>
        <w:ind w:left="0"/>
        <w:rPr>
          <w:lang w:val="fr-FR"/>
        </w:rPr>
      </w:pPr>
    </w:p>
    <w:p w14:paraId="775F9D7B" w14:textId="2A296FB8" w:rsidR="00D9129E" w:rsidRDefault="00D9129E" w:rsidP="003D6E7B">
      <w:pPr>
        <w:pStyle w:val="Texte"/>
        <w:ind w:left="0"/>
        <w:rPr>
          <w:lang w:val="fr-FR"/>
        </w:rPr>
      </w:pPr>
    </w:p>
    <w:p w14:paraId="12AFBF63" w14:textId="64D9EF09" w:rsidR="00D9129E" w:rsidRDefault="00D9129E" w:rsidP="003D6E7B">
      <w:pPr>
        <w:pStyle w:val="Texte"/>
        <w:ind w:left="0"/>
        <w:rPr>
          <w:lang w:val="fr-FR"/>
        </w:rPr>
      </w:pPr>
    </w:p>
    <w:p w14:paraId="17B42B6D" w14:textId="77777777" w:rsidR="002263F4" w:rsidRDefault="002263F4" w:rsidP="003D6E7B">
      <w:pPr>
        <w:pStyle w:val="Texte"/>
        <w:ind w:left="0"/>
        <w:rPr>
          <w:lang w:val="fr-FR"/>
        </w:rPr>
      </w:pPr>
    </w:p>
    <w:p w14:paraId="32CEB80A" w14:textId="5AB05BA4" w:rsidR="00D9129E" w:rsidRDefault="00D9129E" w:rsidP="003D6E7B">
      <w:pPr>
        <w:pStyle w:val="Texte"/>
        <w:ind w:left="0"/>
        <w:rPr>
          <w:lang w:val="fr-FR"/>
        </w:rPr>
      </w:pPr>
    </w:p>
    <w:p w14:paraId="3AB87C91" w14:textId="77777777" w:rsidR="00D9129E" w:rsidRPr="003D6E7B" w:rsidRDefault="00D9129E" w:rsidP="003D6E7B">
      <w:pPr>
        <w:pStyle w:val="Texte"/>
        <w:ind w:left="0"/>
        <w:rPr>
          <w:lang w:val="fr-FR"/>
        </w:rPr>
      </w:pPr>
    </w:p>
    <w:p w14:paraId="41C0F32B" w14:textId="77FCE112" w:rsidR="00273E91" w:rsidRDefault="004D1388" w:rsidP="00034476">
      <w:pPr>
        <w:pStyle w:val="Titre2"/>
      </w:pPr>
      <w:bookmarkStart w:id="4" w:name="_Toc116632973"/>
      <w:r>
        <w:lastRenderedPageBreak/>
        <w:t>Spécification fonctionnelle</w:t>
      </w:r>
      <w:bookmarkEnd w:id="4"/>
    </w:p>
    <w:p w14:paraId="617DB48D" w14:textId="7435311D" w:rsidR="0096791D" w:rsidRDefault="00273E91" w:rsidP="009A53D0">
      <w:pPr>
        <w:pStyle w:val="Texte"/>
        <w:rPr>
          <w:lang w:val="fr-FR"/>
        </w:rPr>
      </w:pPr>
      <w:r>
        <w:rPr>
          <w:lang w:val="fr-FR"/>
        </w:rPr>
        <w:t xml:space="preserve">L'application sera </w:t>
      </w:r>
      <w:r w:rsidR="003C3AA9">
        <w:rPr>
          <w:lang w:val="fr-FR"/>
        </w:rPr>
        <w:t xml:space="preserve">accessible à tous sur internet. Les utilisateurs non connectés pourront accéder et visualiser le site. Une fois connectés les utilisateurs pourront enregistrer des produits dans </w:t>
      </w:r>
      <w:r w:rsidR="00C37834">
        <w:rPr>
          <w:lang w:val="fr-FR"/>
        </w:rPr>
        <w:t>leurs paniers</w:t>
      </w:r>
      <w:r w:rsidR="003C3AA9">
        <w:rPr>
          <w:lang w:val="fr-FR"/>
        </w:rPr>
        <w:t xml:space="preserve"> et </w:t>
      </w:r>
      <w:r w:rsidR="00082B63">
        <w:rPr>
          <w:lang w:val="fr-FR"/>
        </w:rPr>
        <w:t>procéder au paiement</w:t>
      </w:r>
      <w:r w:rsidR="003C3AA9">
        <w:rPr>
          <w:lang w:val="fr-FR"/>
        </w:rPr>
        <w:t xml:space="preserve">. </w:t>
      </w:r>
    </w:p>
    <w:p w14:paraId="5C23E59C" w14:textId="77777777" w:rsidR="0096791D" w:rsidRDefault="0096791D">
      <w:pPr>
        <w:pStyle w:val="Texte"/>
        <w:rPr>
          <w:lang w:val="fr-FR"/>
        </w:rPr>
      </w:pPr>
    </w:p>
    <w:p w14:paraId="05EF5A8B" w14:textId="2B880F2C" w:rsidR="00273E91" w:rsidRDefault="00273E91">
      <w:pPr>
        <w:pStyle w:val="Texte"/>
        <w:ind w:left="0"/>
      </w:pPr>
      <w:r>
        <w:rPr>
          <w:b/>
          <w:bCs/>
          <w:sz w:val="26"/>
          <w:szCs w:val="26"/>
          <w:lang w:val="fr-FR"/>
        </w:rPr>
        <w:t>1.3.1</w:t>
      </w:r>
      <w:r>
        <w:rPr>
          <w:b/>
          <w:bCs/>
          <w:sz w:val="26"/>
          <w:szCs w:val="26"/>
          <w:lang w:val="fr-FR"/>
        </w:rPr>
        <w:tab/>
      </w:r>
      <w:r>
        <w:rPr>
          <w:b/>
          <w:bCs/>
          <w:sz w:val="26"/>
          <w:szCs w:val="26"/>
          <w:lang w:val="fr-FR"/>
        </w:rPr>
        <w:tab/>
        <w:t>Maquette du projet</w:t>
      </w:r>
    </w:p>
    <w:p w14:paraId="193DF315" w14:textId="55BDEABF" w:rsidR="00C11322" w:rsidRPr="00C11322" w:rsidRDefault="00273E91">
      <w:pPr>
        <w:pStyle w:val="Texte"/>
        <w:ind w:left="0"/>
        <w:rPr>
          <w:lang w:val="fr-FR"/>
        </w:rPr>
      </w:pPr>
      <w:r>
        <w:rPr>
          <w:b/>
          <w:bCs/>
          <w:sz w:val="26"/>
          <w:szCs w:val="26"/>
          <w:lang w:val="fr-FR"/>
        </w:rPr>
        <w:tab/>
      </w:r>
      <w:r>
        <w:rPr>
          <w:lang w:val="fr-FR"/>
        </w:rPr>
        <w:t xml:space="preserve">Les maquettes ont été effectuées sur </w:t>
      </w:r>
      <w:proofErr w:type="spellStart"/>
      <w:r w:rsidR="00C11322">
        <w:rPr>
          <w:lang w:val="fr-FR"/>
        </w:rPr>
        <w:t>Figma</w:t>
      </w:r>
      <w:proofErr w:type="spellEnd"/>
      <w:r>
        <w:rPr>
          <w:lang w:val="fr-FR"/>
        </w:rPr>
        <w:t xml:space="preserve">. </w:t>
      </w:r>
    </w:p>
    <w:p w14:paraId="77509A07" w14:textId="77777777" w:rsidR="00273E91" w:rsidRDefault="00273E91">
      <w:pPr>
        <w:pStyle w:val="Texte"/>
        <w:ind w:left="0"/>
        <w:rPr>
          <w:lang w:val="fr-FR"/>
        </w:rPr>
      </w:pPr>
      <w:r>
        <w:rPr>
          <w:lang w:val="fr-FR"/>
        </w:rPr>
        <w:tab/>
      </w:r>
    </w:p>
    <w:p w14:paraId="0D6D1E42" w14:textId="592E3188" w:rsidR="00273E91" w:rsidRDefault="00273E91" w:rsidP="00AA25B5">
      <w:pPr>
        <w:pStyle w:val="Texte"/>
        <w:ind w:left="0"/>
      </w:pPr>
      <w:r>
        <w:rPr>
          <w:lang w:val="fr-FR"/>
        </w:rPr>
        <w:tab/>
      </w:r>
      <w:r>
        <w:rPr>
          <w:b/>
          <w:bCs/>
          <w:sz w:val="26"/>
          <w:szCs w:val="26"/>
          <w:lang w:val="fr-FR"/>
        </w:rPr>
        <w:t>Page d</w:t>
      </w:r>
      <w:r w:rsidR="003C3AA9">
        <w:rPr>
          <w:b/>
          <w:bCs/>
          <w:sz w:val="26"/>
          <w:szCs w:val="26"/>
          <w:lang w:val="fr-FR"/>
        </w:rPr>
        <w:t>’accueil</w:t>
      </w:r>
      <w:r>
        <w:rPr>
          <w:b/>
          <w:bCs/>
          <w:sz w:val="26"/>
          <w:szCs w:val="26"/>
          <w:lang w:val="fr-FR"/>
        </w:rPr>
        <w:t>.</w:t>
      </w:r>
    </w:p>
    <w:p w14:paraId="2E2E84B9" w14:textId="5B355392" w:rsidR="00273E91" w:rsidRDefault="00273E91">
      <w:pPr>
        <w:pStyle w:val="Texte"/>
        <w:ind w:left="0"/>
        <w:rPr>
          <w:lang w:val="fr-FR"/>
        </w:rPr>
      </w:pPr>
      <w:r>
        <w:rPr>
          <w:lang w:val="fr-FR"/>
        </w:rPr>
        <w:tab/>
        <w:t>Lors de</w:t>
      </w:r>
      <w:r w:rsidR="00C37834">
        <w:rPr>
          <w:lang w:val="fr-FR"/>
        </w:rPr>
        <w:t xml:space="preserve"> l’entrée sur le site, l’utilisateur arriveras sur la page d’accueil</w:t>
      </w:r>
      <w:r w:rsidR="007A0BAD">
        <w:rPr>
          <w:lang w:val="fr-FR"/>
        </w:rPr>
        <w:t>, avec des produits</w:t>
      </w:r>
      <w:r w:rsidR="00082B63">
        <w:rPr>
          <w:lang w:val="fr-FR"/>
        </w:rPr>
        <w:t xml:space="preserve"> </w:t>
      </w:r>
      <w:r w:rsidR="007A0BAD">
        <w:rPr>
          <w:lang w:val="fr-FR"/>
        </w:rPr>
        <w:t>mis en avant. En haut à droite</w:t>
      </w:r>
      <w:r w:rsidR="009C3DAD">
        <w:rPr>
          <w:lang w:val="fr-FR"/>
        </w:rPr>
        <w:t>,</w:t>
      </w:r>
      <w:r w:rsidR="007A0BAD">
        <w:rPr>
          <w:lang w:val="fr-FR"/>
        </w:rPr>
        <w:t xml:space="preserve"> dans le header</w:t>
      </w:r>
      <w:r w:rsidR="009C3DAD">
        <w:rPr>
          <w:lang w:val="fr-FR"/>
        </w:rPr>
        <w:t>,</w:t>
      </w:r>
      <w:r w:rsidR="007A0BAD">
        <w:rPr>
          <w:lang w:val="fr-FR"/>
        </w:rPr>
        <w:t xml:space="preserve"> un accès à la page de connexion.</w:t>
      </w:r>
      <w:r w:rsidR="00AA25B5">
        <w:rPr>
          <w:lang w:val="fr-FR"/>
        </w:rPr>
        <w:t xml:space="preserve"> </w:t>
      </w:r>
    </w:p>
    <w:p w14:paraId="259EB289" w14:textId="14384B68" w:rsidR="00273E91" w:rsidRDefault="00AA25B5">
      <w:pPr>
        <w:pStyle w:val="Texte"/>
        <w:ind w:left="0"/>
        <w:rPr>
          <w:lang w:val="fr-FR"/>
        </w:rPr>
      </w:pPr>
      <w:r>
        <w:rPr>
          <w:lang w:val="fr-FR"/>
        </w:rPr>
        <w:t>Depuis le header l’utilisateur pourra accéder aux produits.</w:t>
      </w:r>
    </w:p>
    <w:p w14:paraId="4EB19AFD" w14:textId="2C8E2779" w:rsidR="00AA25B5" w:rsidRDefault="00AA25B5">
      <w:pPr>
        <w:pStyle w:val="Texte"/>
        <w:ind w:left="0"/>
        <w:rPr>
          <w:lang w:val="fr-FR"/>
        </w:rPr>
      </w:pPr>
      <w:r>
        <w:rPr>
          <w:lang w:val="fr-FR"/>
        </w:rPr>
        <w:t>En scrollant sur le site, l’utilisateur pourra voir des photos des produits.</w:t>
      </w:r>
    </w:p>
    <w:p w14:paraId="648D1E67" w14:textId="6BFCC6E2" w:rsidR="00AA25B5" w:rsidRDefault="00AA25B5">
      <w:pPr>
        <w:pStyle w:val="Texte"/>
        <w:ind w:left="0"/>
        <w:rPr>
          <w:lang w:val="fr-FR"/>
        </w:rPr>
      </w:pPr>
      <w:r>
        <w:rPr>
          <w:lang w:val="fr-FR"/>
        </w:rPr>
        <w:t>Ensuite, des cartes de produits seront affichées.</w:t>
      </w:r>
    </w:p>
    <w:p w14:paraId="5B66CF27" w14:textId="71E38783" w:rsidR="00AA25B5" w:rsidRDefault="00AA25B5">
      <w:pPr>
        <w:pStyle w:val="Texte"/>
        <w:ind w:left="0"/>
        <w:rPr>
          <w:lang w:val="fr-FR"/>
        </w:rPr>
      </w:pPr>
      <w:r>
        <w:rPr>
          <w:lang w:val="fr-FR"/>
        </w:rPr>
        <w:t xml:space="preserve">Enfin, le </w:t>
      </w:r>
      <w:proofErr w:type="spellStart"/>
      <w:r>
        <w:rPr>
          <w:lang w:val="fr-FR"/>
        </w:rPr>
        <w:t>footer</w:t>
      </w:r>
      <w:proofErr w:type="spellEnd"/>
      <w:r>
        <w:rPr>
          <w:lang w:val="fr-FR"/>
        </w:rPr>
        <w:t xml:space="preserve"> sera visible avec les mentions légales et liens rapides.</w:t>
      </w:r>
    </w:p>
    <w:p w14:paraId="098B4E04" w14:textId="2791B72C" w:rsidR="00034476" w:rsidRDefault="00C11322">
      <w:pPr>
        <w:pStyle w:val="Texte"/>
        <w:ind w:left="0"/>
        <w:rPr>
          <w:lang w:val="fr-FR"/>
        </w:rPr>
      </w:pPr>
      <w:r w:rsidRPr="00C11322">
        <w:rPr>
          <w:noProof/>
          <w:lang w:val="fr-FR"/>
        </w:rPr>
        <w:drawing>
          <wp:inline distT="0" distB="0" distL="0" distR="0" wp14:anchorId="6524147B" wp14:editId="7ABDD56B">
            <wp:extent cx="4709160" cy="5151422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246" cy="515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578F" w14:textId="24395DF8" w:rsidR="00273E91" w:rsidRDefault="00273E91">
      <w:pPr>
        <w:pStyle w:val="Texte"/>
        <w:ind w:left="0"/>
        <w:rPr>
          <w:lang w:val="fr-FR"/>
        </w:rPr>
      </w:pPr>
      <w:r>
        <w:rPr>
          <w:lang w:val="fr-FR"/>
        </w:rPr>
        <w:lastRenderedPageBreak/>
        <w:tab/>
      </w:r>
      <w:r>
        <w:rPr>
          <w:b/>
          <w:bCs/>
          <w:sz w:val="26"/>
          <w:szCs w:val="26"/>
          <w:lang w:val="fr-FR"/>
        </w:rPr>
        <w:t>Page de connexion.</w:t>
      </w:r>
    </w:p>
    <w:p w14:paraId="3B67C977" w14:textId="58CC4060" w:rsidR="00273E91" w:rsidRDefault="00273E91">
      <w:pPr>
        <w:pStyle w:val="Texte"/>
        <w:ind w:left="0"/>
        <w:rPr>
          <w:lang w:val="fr-FR"/>
        </w:rPr>
      </w:pPr>
      <w:r>
        <w:rPr>
          <w:lang w:val="fr-FR"/>
        </w:rPr>
        <w:tab/>
      </w:r>
      <w:r w:rsidR="006C530A">
        <w:rPr>
          <w:lang w:val="fr-FR"/>
        </w:rPr>
        <w:t>Le client pourra se créer un compte avec son mail, nom, prénom et mot de passe.</w:t>
      </w:r>
    </w:p>
    <w:p w14:paraId="2ECE7CB7" w14:textId="1F78B94D" w:rsidR="006C530A" w:rsidRDefault="006C530A">
      <w:pPr>
        <w:pStyle w:val="Texte"/>
        <w:ind w:left="0"/>
        <w:rPr>
          <w:lang w:val="fr-FR"/>
        </w:rPr>
      </w:pPr>
      <w:r>
        <w:rPr>
          <w:lang w:val="fr-FR"/>
        </w:rPr>
        <w:t>Il y aura un moyen d’afficher/cacher le mot de passe.</w:t>
      </w:r>
    </w:p>
    <w:p w14:paraId="75698421" w14:textId="126B8D70" w:rsidR="00D97054" w:rsidRDefault="00697480">
      <w:pPr>
        <w:pStyle w:val="Texte"/>
        <w:ind w:left="0"/>
        <w:rPr>
          <w:lang w:val="fr-FR"/>
        </w:rPr>
      </w:pPr>
      <w:r w:rsidRPr="00697480">
        <w:rPr>
          <w:lang w:val="fr-FR"/>
        </w:rPr>
        <w:drawing>
          <wp:inline distT="0" distB="0" distL="0" distR="0" wp14:anchorId="431DCE90" wp14:editId="50B64E27">
            <wp:extent cx="5760720" cy="2599690"/>
            <wp:effectExtent l="0" t="0" r="0" b="0"/>
            <wp:docPr id="8525127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12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CFBE" w14:textId="16665D08" w:rsidR="00A02A4A" w:rsidRDefault="00A02A4A">
      <w:pPr>
        <w:pStyle w:val="Texte"/>
        <w:ind w:left="0"/>
        <w:rPr>
          <w:lang w:val="fr-FR"/>
        </w:rPr>
      </w:pPr>
    </w:p>
    <w:p w14:paraId="700BA770" w14:textId="0A870179" w:rsidR="00A02A4A" w:rsidRDefault="00A02A4A">
      <w:pPr>
        <w:pStyle w:val="Texte"/>
        <w:ind w:left="0"/>
        <w:rPr>
          <w:b/>
          <w:bCs/>
          <w:sz w:val="28"/>
          <w:szCs w:val="28"/>
          <w:lang w:val="fr-FR"/>
        </w:rPr>
      </w:pPr>
      <w:r w:rsidRPr="00A02A4A">
        <w:rPr>
          <w:sz w:val="24"/>
          <w:szCs w:val="24"/>
          <w:lang w:val="fr-FR"/>
        </w:rPr>
        <w:tab/>
      </w:r>
      <w:r w:rsidRPr="00A02A4A">
        <w:rPr>
          <w:b/>
          <w:bCs/>
          <w:sz w:val="28"/>
          <w:szCs w:val="28"/>
          <w:lang w:val="fr-FR"/>
        </w:rPr>
        <w:t>Page de produit.</w:t>
      </w:r>
    </w:p>
    <w:p w14:paraId="78504443" w14:textId="4C1C3BDA" w:rsidR="00A02A4A" w:rsidRPr="00A02A4A" w:rsidRDefault="00A02A4A">
      <w:pPr>
        <w:pStyle w:val="Texte"/>
        <w:ind w:left="0"/>
        <w:rPr>
          <w:lang w:val="fr-FR"/>
        </w:rPr>
      </w:pPr>
      <w:r>
        <w:rPr>
          <w:lang w:val="fr-FR"/>
        </w:rPr>
        <w:tab/>
        <w:t>Sur la page du produit, il y aura à gauche l’image de la coque qui sera modifiée selon les personnalisations de l’utilisateur. A droite les personnalisations proposées. La couleur par exemple, le logo sur la coque. Cliquer sur ces modifications changera dynamiquement l’image du produit en prenant en compte les modifications.</w:t>
      </w:r>
    </w:p>
    <w:p w14:paraId="27A455F6" w14:textId="1C2CE69B" w:rsidR="0096791D" w:rsidRDefault="0096791D">
      <w:pPr>
        <w:pStyle w:val="Texte"/>
        <w:ind w:left="0"/>
      </w:pPr>
    </w:p>
    <w:p w14:paraId="01979710" w14:textId="1FA36D29" w:rsidR="00D97054" w:rsidRDefault="007B2449">
      <w:pPr>
        <w:pStyle w:val="Texte"/>
        <w:ind w:left="0"/>
      </w:pPr>
      <w:r w:rsidRPr="007B2449">
        <w:rPr>
          <w:noProof/>
        </w:rPr>
        <w:lastRenderedPageBreak/>
        <w:drawing>
          <wp:inline distT="0" distB="0" distL="0" distR="0" wp14:anchorId="5B9F732B" wp14:editId="0F121815">
            <wp:extent cx="5143946" cy="6607113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FF10" w14:textId="77777777" w:rsidR="00542952" w:rsidRDefault="00542952">
      <w:pPr>
        <w:pStyle w:val="Texte"/>
        <w:ind w:left="0"/>
      </w:pPr>
    </w:p>
    <w:p w14:paraId="158121CE" w14:textId="57BABD21" w:rsidR="00273E91" w:rsidRDefault="00273E91" w:rsidP="005326C2">
      <w:pPr>
        <w:pStyle w:val="Titre2"/>
      </w:pPr>
      <w:bookmarkStart w:id="5" w:name="_Toc116632974"/>
      <w:r>
        <w:t>Planning</w:t>
      </w:r>
      <w:bookmarkEnd w:id="5"/>
    </w:p>
    <w:p w14:paraId="2C2857DA" w14:textId="3503948B" w:rsidR="00F06D1C" w:rsidRDefault="00F06D1C">
      <w:pPr>
        <w:pStyle w:val="Texte"/>
        <w:ind w:left="0"/>
        <w:rPr>
          <w:lang w:val="fr-FR"/>
        </w:rPr>
      </w:pPr>
    </w:p>
    <w:p w14:paraId="6566600D" w14:textId="4E5932A2" w:rsidR="0089610C" w:rsidRDefault="00935374">
      <w:pPr>
        <w:pStyle w:val="Texte"/>
        <w:ind w:left="0"/>
        <w:rPr>
          <w:lang w:val="fr-FR"/>
        </w:rPr>
      </w:pPr>
      <w:r w:rsidRPr="00935374">
        <w:rPr>
          <w:noProof/>
          <w:lang w:val="fr-FR"/>
        </w:rPr>
        <w:drawing>
          <wp:inline distT="0" distB="0" distL="0" distR="0" wp14:anchorId="4EF84C7D" wp14:editId="64CAB10E">
            <wp:extent cx="5760720" cy="799465"/>
            <wp:effectExtent l="0" t="0" r="0" b="63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E313" w14:textId="7AA635CD" w:rsidR="0089610C" w:rsidRDefault="0089610C">
      <w:pPr>
        <w:pStyle w:val="Texte"/>
        <w:ind w:left="0"/>
        <w:rPr>
          <w:lang w:val="fr-FR"/>
        </w:rPr>
      </w:pPr>
    </w:p>
    <w:p w14:paraId="542A9FA7" w14:textId="232B76A3" w:rsidR="005326C2" w:rsidRDefault="005326C2">
      <w:pPr>
        <w:pStyle w:val="Texte"/>
        <w:ind w:left="0"/>
        <w:rPr>
          <w:lang w:val="fr-FR"/>
        </w:rPr>
      </w:pPr>
      <w:r>
        <w:rPr>
          <w:lang w:val="fr-FR"/>
        </w:rPr>
        <w:lastRenderedPageBreak/>
        <w:t>Nous avons aussi utilisé la méthode Agile SCRUM sur Jira afin d’organiser les taches à faire et avoir une vision globale.</w:t>
      </w:r>
    </w:p>
    <w:p w14:paraId="3B8A5463" w14:textId="2E3252A9" w:rsidR="005326C2" w:rsidRDefault="0089610C">
      <w:pPr>
        <w:pStyle w:val="Texte"/>
        <w:ind w:left="0"/>
        <w:rPr>
          <w:lang w:val="fr-FR"/>
        </w:rPr>
      </w:pPr>
      <w:r w:rsidRPr="0089610C">
        <w:rPr>
          <w:noProof/>
          <w:lang w:val="fr-FR"/>
        </w:rPr>
        <w:drawing>
          <wp:inline distT="0" distB="0" distL="0" distR="0" wp14:anchorId="5B99E9AC" wp14:editId="514804E5">
            <wp:extent cx="5760720" cy="1767205"/>
            <wp:effectExtent l="0" t="0" r="0" b="444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8C43" w14:textId="77777777" w:rsidR="005E1680" w:rsidRDefault="005E1680">
      <w:pPr>
        <w:pStyle w:val="Texte"/>
        <w:ind w:left="0"/>
        <w:rPr>
          <w:lang w:val="fr-FR"/>
        </w:rPr>
      </w:pPr>
    </w:p>
    <w:p w14:paraId="01CF4BDA" w14:textId="77777777" w:rsidR="00273E91" w:rsidRDefault="00273E91">
      <w:pPr>
        <w:pStyle w:val="Titre2"/>
        <w:rPr>
          <w:u w:val="single"/>
        </w:rPr>
      </w:pPr>
      <w:bookmarkStart w:id="6" w:name="_Toc116632975"/>
      <w:r>
        <w:t>Conception</w:t>
      </w:r>
      <w:bookmarkEnd w:id="6"/>
    </w:p>
    <w:p w14:paraId="089D8F97" w14:textId="2DCFAD0A" w:rsidR="00273E91" w:rsidRDefault="00273E91">
      <w:pPr>
        <w:pStyle w:val="Texte"/>
        <w:numPr>
          <w:ilvl w:val="0"/>
          <w:numId w:val="5"/>
        </w:numPr>
        <w:rPr>
          <w:b/>
          <w:bCs/>
          <w:u w:val="single"/>
          <w:lang w:val="fr-FR"/>
        </w:rPr>
      </w:pPr>
      <w:r>
        <w:rPr>
          <w:b/>
          <w:bCs/>
          <w:u w:val="single"/>
          <w:lang w:val="fr-FR"/>
        </w:rPr>
        <w:t xml:space="preserve">Structuration de la base de </w:t>
      </w:r>
      <w:r w:rsidR="004D1388">
        <w:rPr>
          <w:b/>
          <w:bCs/>
          <w:u w:val="single"/>
          <w:lang w:val="fr-FR"/>
        </w:rPr>
        <w:t>données</w:t>
      </w:r>
      <w:r>
        <w:rPr>
          <w:b/>
          <w:bCs/>
          <w:u w:val="single"/>
          <w:lang w:val="fr-FR"/>
        </w:rPr>
        <w:t xml:space="preserve"> </w:t>
      </w:r>
      <w:r w:rsidR="00082B63">
        <w:rPr>
          <w:b/>
          <w:bCs/>
          <w:u w:val="single"/>
          <w:lang w:val="fr-FR"/>
        </w:rPr>
        <w:t>avec le CMS Strapi</w:t>
      </w:r>
      <w:r>
        <w:rPr>
          <w:b/>
          <w:bCs/>
          <w:u w:val="single"/>
          <w:lang w:val="fr-FR"/>
        </w:rPr>
        <w:t>.</w:t>
      </w:r>
    </w:p>
    <w:p w14:paraId="7A9BA877" w14:textId="2DD0A235" w:rsidR="00273E91" w:rsidRDefault="007A74F6">
      <w:pPr>
        <w:pStyle w:val="Texte"/>
        <w:rPr>
          <w:b/>
          <w:bCs/>
          <w:u w:val="single"/>
          <w:lang w:val="fr-FR"/>
        </w:rPr>
      </w:pPr>
      <w:r w:rsidRPr="007A74F6">
        <w:rPr>
          <w:b/>
          <w:bCs/>
          <w:noProof/>
          <w:u w:val="single"/>
          <w:lang w:val="fr-FR"/>
        </w:rPr>
        <w:drawing>
          <wp:inline distT="0" distB="0" distL="0" distR="0" wp14:anchorId="37EB986E" wp14:editId="25F491EF">
            <wp:extent cx="5760720" cy="1701800"/>
            <wp:effectExtent l="0" t="0" r="0" b="0"/>
            <wp:docPr id="15434922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922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9DF8" w14:textId="0AA07480" w:rsidR="00273E91" w:rsidRPr="00A4662C" w:rsidRDefault="007A74F6">
      <w:pPr>
        <w:pStyle w:val="Texte"/>
        <w:ind w:left="0"/>
        <w:rPr>
          <w:lang w:val="fr-FR"/>
        </w:rPr>
      </w:pPr>
      <w:r w:rsidRPr="00A4662C">
        <w:rPr>
          <w:lang w:val="fr-FR"/>
        </w:rPr>
        <w:t>Les produits sont aussi enr</w:t>
      </w:r>
      <w:r w:rsidR="00A4662C" w:rsidRPr="00A4662C">
        <w:rPr>
          <w:lang w:val="fr-FR"/>
        </w:rPr>
        <w:t>egistrés dans la base Strapi.</w:t>
      </w:r>
    </w:p>
    <w:p w14:paraId="440CFB56" w14:textId="32F1B682" w:rsidR="00273E91" w:rsidRPr="00330DF4" w:rsidRDefault="00330DF4" w:rsidP="00F1158E">
      <w:pPr>
        <w:pStyle w:val="Texte"/>
        <w:ind w:left="0"/>
        <w:rPr>
          <w:lang w:val="fr-FR"/>
        </w:rPr>
      </w:pPr>
      <w:r w:rsidRPr="00330DF4">
        <w:rPr>
          <w:noProof/>
          <w:lang w:val="fr-FR"/>
        </w:rPr>
        <w:drawing>
          <wp:inline distT="0" distB="0" distL="0" distR="0" wp14:anchorId="7DF37709" wp14:editId="37942569">
            <wp:extent cx="5760720" cy="3184525"/>
            <wp:effectExtent l="0" t="0" r="0" b="0"/>
            <wp:docPr id="2696885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885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E9FC" w14:textId="5365B0AE" w:rsidR="00273E91" w:rsidRDefault="00273E91">
      <w:pPr>
        <w:pStyle w:val="Texte"/>
        <w:rPr>
          <w:lang w:val="fr-FR"/>
        </w:rPr>
      </w:pPr>
    </w:p>
    <w:p w14:paraId="2BCA902D" w14:textId="4C9E2983" w:rsidR="00330DF4" w:rsidRDefault="00330DF4">
      <w:pPr>
        <w:pStyle w:val="Texte"/>
        <w:rPr>
          <w:lang w:val="fr-FR"/>
        </w:rPr>
      </w:pPr>
      <w:r>
        <w:rPr>
          <w:lang w:val="fr-FR"/>
        </w:rPr>
        <w:lastRenderedPageBreak/>
        <w:t xml:space="preserve">Chaque produit peut être personnalisé et il est possible de lui attribuer une catégorie et des sous-catégories. Ainsi qu’un Type, permettant de les regrouper. </w:t>
      </w:r>
    </w:p>
    <w:p w14:paraId="4E0931D4" w14:textId="072C6C52" w:rsidR="00330DF4" w:rsidRDefault="00330DF4">
      <w:pPr>
        <w:pStyle w:val="Texte"/>
        <w:rPr>
          <w:lang w:val="fr-FR"/>
        </w:rPr>
      </w:pPr>
      <w:r w:rsidRPr="00330DF4">
        <w:rPr>
          <w:noProof/>
          <w:lang w:val="fr-FR"/>
        </w:rPr>
        <w:drawing>
          <wp:inline distT="0" distB="0" distL="0" distR="0" wp14:anchorId="4E442868" wp14:editId="392DD073">
            <wp:extent cx="5379720" cy="3763788"/>
            <wp:effectExtent l="0" t="0" r="0" b="8255"/>
            <wp:docPr id="12163773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77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537" cy="37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2544" w14:textId="77777777" w:rsidR="009F3272" w:rsidRDefault="009F3272">
      <w:pPr>
        <w:pStyle w:val="Texte"/>
        <w:ind w:left="0"/>
        <w:rPr>
          <w:lang w:val="fr-FR"/>
        </w:rPr>
      </w:pPr>
    </w:p>
    <w:p w14:paraId="62F2D56C" w14:textId="6C3E128D" w:rsidR="00697480" w:rsidRDefault="00697480">
      <w:pPr>
        <w:pStyle w:val="Titre2"/>
      </w:pPr>
      <w:r>
        <w:t>Déploiement du site</w:t>
      </w:r>
    </w:p>
    <w:p w14:paraId="63D23FC9" w14:textId="182CAFBF" w:rsidR="00697480" w:rsidRDefault="00697480" w:rsidP="00697480">
      <w:pPr>
        <w:pStyle w:val="Texte"/>
        <w:rPr>
          <w:lang w:val="fr-FR"/>
        </w:rPr>
      </w:pPr>
      <w:r>
        <w:rPr>
          <w:lang w:val="fr-FR"/>
        </w:rPr>
        <w:t xml:space="preserve">Pour le déploiement du site nous avons utilisés </w:t>
      </w:r>
      <w:proofErr w:type="spellStart"/>
      <w:r>
        <w:rPr>
          <w:lang w:val="fr-FR"/>
        </w:rPr>
        <w:t>Vercel</w:t>
      </w:r>
      <w:proofErr w:type="spellEnd"/>
      <w:r>
        <w:rPr>
          <w:lang w:val="fr-FR"/>
        </w:rPr>
        <w:t>.</w:t>
      </w:r>
    </w:p>
    <w:p w14:paraId="23444723" w14:textId="06D5E589" w:rsidR="00697480" w:rsidRDefault="00697480" w:rsidP="00697480">
      <w:pPr>
        <w:pStyle w:val="Texte"/>
        <w:rPr>
          <w:lang w:val="fr-FR"/>
        </w:rPr>
      </w:pPr>
      <w:proofErr w:type="spellStart"/>
      <w:r>
        <w:rPr>
          <w:lang w:val="fr-FR"/>
        </w:rPr>
        <w:t>Vercel</w:t>
      </w:r>
      <w:proofErr w:type="spellEnd"/>
      <w:r>
        <w:rPr>
          <w:lang w:val="fr-FR"/>
        </w:rPr>
        <w:t xml:space="preserve"> permet depuis un dépôt </w:t>
      </w:r>
      <w:proofErr w:type="spellStart"/>
      <w:r>
        <w:rPr>
          <w:lang w:val="fr-FR"/>
        </w:rPr>
        <w:t>Github</w:t>
      </w:r>
      <w:proofErr w:type="spellEnd"/>
      <w:r>
        <w:rPr>
          <w:lang w:val="fr-FR"/>
        </w:rPr>
        <w:t xml:space="preserve"> de déployer une application </w:t>
      </w:r>
      <w:proofErr w:type="spellStart"/>
      <w:r>
        <w:rPr>
          <w:lang w:val="fr-FR"/>
        </w:rPr>
        <w:t>React</w:t>
      </w:r>
      <w:proofErr w:type="spellEnd"/>
      <w:r>
        <w:rPr>
          <w:lang w:val="fr-FR"/>
        </w:rPr>
        <w:t xml:space="preserve"> en s’occupant du </w:t>
      </w:r>
      <w:proofErr w:type="spellStart"/>
      <w:r>
        <w:rPr>
          <w:lang w:val="fr-FR"/>
        </w:rPr>
        <w:t>build</w:t>
      </w:r>
      <w:proofErr w:type="spellEnd"/>
      <w:r>
        <w:rPr>
          <w:lang w:val="fr-FR"/>
        </w:rPr>
        <w:t>.</w:t>
      </w:r>
    </w:p>
    <w:p w14:paraId="074E65AD" w14:textId="7DD3DF9B" w:rsidR="00697480" w:rsidRDefault="00697480" w:rsidP="00697480">
      <w:pPr>
        <w:pStyle w:val="Texte"/>
        <w:rPr>
          <w:lang w:val="fr-FR"/>
        </w:rPr>
      </w:pPr>
      <w:r>
        <w:rPr>
          <w:lang w:val="fr-FR"/>
        </w:rPr>
        <w:t xml:space="preserve">Lorsque le dépôt Git est mis à jour, </w:t>
      </w:r>
      <w:proofErr w:type="spellStart"/>
      <w:r>
        <w:rPr>
          <w:lang w:val="fr-FR"/>
        </w:rPr>
        <w:t>vercel</w:t>
      </w:r>
      <w:proofErr w:type="spellEnd"/>
      <w:r>
        <w:rPr>
          <w:lang w:val="fr-FR"/>
        </w:rPr>
        <w:t xml:space="preserve"> met automatiquement à jour le site.</w:t>
      </w:r>
    </w:p>
    <w:p w14:paraId="276B2104" w14:textId="74241184" w:rsidR="00697480" w:rsidRPr="00697480" w:rsidRDefault="00697480" w:rsidP="00697480">
      <w:pPr>
        <w:pStyle w:val="Texte"/>
        <w:rPr>
          <w:lang w:val="fr-FR"/>
        </w:rPr>
      </w:pPr>
      <w:r w:rsidRPr="00697480">
        <w:rPr>
          <w:lang w:val="fr-FR"/>
        </w:rPr>
        <w:drawing>
          <wp:inline distT="0" distB="0" distL="0" distR="0" wp14:anchorId="26C0DB4F" wp14:editId="7755EE74">
            <wp:extent cx="5760720" cy="2701925"/>
            <wp:effectExtent l="0" t="0" r="0" b="3175"/>
            <wp:docPr id="8539545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545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A79A" w14:textId="36A9CF0D" w:rsidR="00697480" w:rsidRDefault="00697480">
      <w:pPr>
        <w:suppressAutoHyphens w:val="0"/>
        <w:rPr>
          <w:rFonts w:ascii="Arial" w:hAnsi="Arial" w:cs="Arial"/>
          <w:b/>
          <w:bCs/>
          <w:sz w:val="26"/>
          <w:szCs w:val="22"/>
          <w:lang w:val="fr-FR"/>
        </w:rPr>
      </w:pPr>
    </w:p>
    <w:p w14:paraId="246FA6DB" w14:textId="77777777" w:rsidR="00697480" w:rsidRDefault="00697480">
      <w:pPr>
        <w:suppressAutoHyphens w:val="0"/>
        <w:rPr>
          <w:rFonts w:ascii="Arial" w:hAnsi="Arial" w:cs="Arial"/>
          <w:b/>
          <w:bCs/>
          <w:sz w:val="26"/>
          <w:szCs w:val="22"/>
          <w:lang w:val="fr-FR"/>
        </w:rPr>
      </w:pPr>
    </w:p>
    <w:p w14:paraId="01A551AA" w14:textId="2614FA78" w:rsidR="00273E91" w:rsidRDefault="00697480">
      <w:pPr>
        <w:pStyle w:val="Titre2"/>
      </w:pPr>
      <w:r>
        <w:t xml:space="preserve">Réalisation </w:t>
      </w:r>
      <w:proofErr w:type="gramStart"/>
      <w:r>
        <w:t>des test</w:t>
      </w:r>
      <w:proofErr w:type="gramEnd"/>
    </w:p>
    <w:p w14:paraId="6E7DE8F6" w14:textId="5364FC0E" w:rsidR="009F3272" w:rsidRDefault="009F3272" w:rsidP="009F3272">
      <w:pPr>
        <w:pStyle w:val="Texte"/>
        <w:rPr>
          <w:lang w:val="fr-FR"/>
        </w:rPr>
      </w:pPr>
      <w:r>
        <w:rPr>
          <w:lang w:val="fr-FR"/>
        </w:rPr>
        <w:t xml:space="preserve">Nous avons réalisé des tests </w:t>
      </w:r>
      <w:r w:rsidR="00562246">
        <w:rPr>
          <w:lang w:val="fr-FR"/>
        </w:rPr>
        <w:t xml:space="preserve">pour le paiement avec </w:t>
      </w:r>
      <w:proofErr w:type="spellStart"/>
      <w:r w:rsidR="00562246">
        <w:rPr>
          <w:lang w:val="fr-FR"/>
        </w:rPr>
        <w:t>Stripe</w:t>
      </w:r>
      <w:proofErr w:type="spellEnd"/>
      <w:r w:rsidR="00562246">
        <w:rPr>
          <w:lang w:val="fr-FR"/>
        </w:rPr>
        <w:t xml:space="preserve">, qui propose un mode test avec une carte de test. </w:t>
      </w:r>
    </w:p>
    <w:p w14:paraId="3377C0BF" w14:textId="71B5BD73" w:rsidR="00985E37" w:rsidRDefault="00985E37" w:rsidP="009F3272">
      <w:pPr>
        <w:pStyle w:val="Texte"/>
        <w:rPr>
          <w:lang w:val="fr-FR"/>
        </w:rPr>
      </w:pPr>
      <w:r w:rsidRPr="00985E37">
        <w:rPr>
          <w:noProof/>
          <w:lang w:val="fr-FR"/>
        </w:rPr>
        <w:drawing>
          <wp:inline distT="0" distB="0" distL="0" distR="0" wp14:anchorId="6431D46B" wp14:editId="73A72158">
            <wp:extent cx="4465320" cy="3203788"/>
            <wp:effectExtent l="0" t="0" r="0" b="0"/>
            <wp:docPr id="19020261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61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4510" cy="32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FD84" w14:textId="77777777" w:rsidR="00F24FA3" w:rsidRPr="0003343C" w:rsidRDefault="00273E91" w:rsidP="0003343C">
      <w:pPr>
        <w:pStyle w:val="Titre2"/>
      </w:pPr>
      <w:bookmarkStart w:id="7" w:name="_Annexe"/>
      <w:bookmarkEnd w:id="7"/>
      <w:r w:rsidRPr="004D1388">
        <w:t>Annexe</w:t>
      </w:r>
    </w:p>
    <w:p w14:paraId="372C9943" w14:textId="203661F4" w:rsidR="00273E91" w:rsidRDefault="001A0519" w:rsidP="00F24FA3">
      <w:pPr>
        <w:pStyle w:val="Texte"/>
        <w:rPr>
          <w:b/>
          <w:bCs/>
          <w:sz w:val="26"/>
          <w:szCs w:val="26"/>
          <w:u w:val="single"/>
          <w:lang w:val="fr-FR"/>
        </w:rPr>
      </w:pPr>
      <w:r>
        <w:rPr>
          <w:b/>
          <w:bCs/>
          <w:sz w:val="26"/>
          <w:szCs w:val="26"/>
          <w:u w:val="single"/>
          <w:lang w:val="fr-FR"/>
        </w:rPr>
        <w:t>Code de connexion à l’API de Strapi :</w:t>
      </w:r>
    </w:p>
    <w:p w14:paraId="1E43CC35" w14:textId="6A0F6DB9" w:rsidR="001A0519" w:rsidRPr="00F24FA3" w:rsidRDefault="001A0519" w:rsidP="00F24FA3">
      <w:pPr>
        <w:pStyle w:val="Texte"/>
      </w:pPr>
      <w:r w:rsidRPr="001A0519">
        <w:rPr>
          <w:noProof/>
        </w:rPr>
        <w:lastRenderedPageBreak/>
        <w:drawing>
          <wp:inline distT="0" distB="0" distL="0" distR="0" wp14:anchorId="6CF14A9D" wp14:editId="454AF18F">
            <wp:extent cx="4503420" cy="4076013"/>
            <wp:effectExtent l="0" t="0" r="0" b="1270"/>
            <wp:docPr id="2984281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281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752" cy="411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73C9" w14:textId="29009363" w:rsidR="00273E91" w:rsidRDefault="00273E91">
      <w:pPr>
        <w:rPr>
          <w:lang w:val="fr-FR"/>
        </w:rPr>
      </w:pPr>
    </w:p>
    <w:p w14:paraId="3D66B4B2" w14:textId="1815F95A" w:rsidR="00273E91" w:rsidRDefault="000C4625">
      <w:r w:rsidRPr="000C4625">
        <w:rPr>
          <w:noProof/>
        </w:rPr>
        <w:drawing>
          <wp:inline distT="0" distB="0" distL="0" distR="0" wp14:anchorId="1E0BAFAA" wp14:editId="2B781FC8">
            <wp:extent cx="4701540" cy="3443235"/>
            <wp:effectExtent l="0" t="0" r="3810" b="5080"/>
            <wp:docPr id="8111451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451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8844" cy="34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E91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0599B" w14:textId="77777777" w:rsidR="00B3787B" w:rsidRDefault="00B3787B">
      <w:r>
        <w:separator/>
      </w:r>
    </w:p>
  </w:endnote>
  <w:endnote w:type="continuationSeparator" w:id="0">
    <w:p w14:paraId="387FF1EF" w14:textId="77777777" w:rsidR="00B3787B" w:rsidRDefault="00B3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F07C8" w14:textId="7D518262" w:rsidR="00273E91" w:rsidRDefault="00273E91">
    <w:pPr>
      <w:pStyle w:val="Pieddepage"/>
      <w:ind w:right="360"/>
    </w:pPr>
    <w:proofErr w:type="spellStart"/>
    <w:r>
      <w:t>Projet</w:t>
    </w:r>
    <w:proofErr w:type="spellEnd"/>
    <w:r>
      <w:t xml:space="preserve"> Personnel </w:t>
    </w:r>
    <w:proofErr w:type="spellStart"/>
    <w:r>
      <w:t>Encadré</w:t>
    </w:r>
    <w:proofErr w:type="spellEnd"/>
    <w:r w:rsidR="00D477C2">
      <w:rPr>
        <w:noProof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744C9F19" wp14:editId="0AE138ED">
              <wp:simplePos x="0" y="0"/>
              <wp:positionH relativeFrom="page">
                <wp:posOffset>6660515</wp:posOffset>
              </wp:positionH>
              <wp:positionV relativeFrom="paragraph">
                <wp:posOffset>635</wp:posOffset>
              </wp:positionV>
              <wp:extent cx="356235" cy="168910"/>
              <wp:effectExtent l="2540" t="0" r="3175" b="254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235" cy="1689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808967" w14:textId="77777777" w:rsidR="00273E91" w:rsidRDefault="00273E91">
                          <w:pPr>
                            <w:pStyle w:val="Pieddepage"/>
                          </w:pPr>
                          <w:r>
                            <w:rPr>
                              <w:rStyle w:val="Numrodepage"/>
                            </w:rPr>
                            <w:fldChar w:fldCharType="begin"/>
                          </w:r>
                          <w:r>
                            <w:rPr>
                              <w:rStyle w:val="Numrodepage"/>
                            </w:rPr>
                            <w:instrText xml:space="preserve"> PAGE </w:instrText>
                          </w:r>
                          <w:r>
                            <w:rPr>
                              <w:rStyle w:val="Numrodepage"/>
                            </w:rPr>
                            <w:fldChar w:fldCharType="separate"/>
                          </w:r>
                          <w:r w:rsidR="003D6E7B">
                            <w:rPr>
                              <w:rStyle w:val="Numrodepage"/>
                              <w:noProof/>
                            </w:rPr>
                            <w:t>1</w:t>
                          </w:r>
                          <w:r>
                            <w:rPr>
                              <w:rStyle w:val="Numrodepag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4C9F1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4.45pt;margin-top:.05pt;width:28.05pt;height:13.3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" stroked="f">
              <v:fill opacity="0"/>
              <v:textbox inset="0,0,0,0">
                <w:txbxContent>
                  <w:p w14:paraId="3A808967" w14:textId="77777777" w:rsidR="00273E91" w:rsidRDefault="00273E91">
                    <w:pPr>
                      <w:pStyle w:val="Pieddepage"/>
                    </w:pPr>
                    <w:r>
                      <w:rPr>
                        <w:rStyle w:val="Numrodepage"/>
                      </w:rPr>
                      <w:fldChar w:fldCharType="begin"/>
                    </w:r>
                    <w:r>
                      <w:rPr>
                        <w:rStyle w:val="Numrodepage"/>
                      </w:rPr>
                      <w:instrText xml:space="preserve"> PAGE </w:instrText>
                    </w:r>
                    <w:r>
                      <w:rPr>
                        <w:rStyle w:val="Numrodepage"/>
                      </w:rPr>
                      <w:fldChar w:fldCharType="separate"/>
                    </w:r>
                    <w:r w:rsidR="003D6E7B">
                      <w:rPr>
                        <w:rStyle w:val="Numrodepage"/>
                        <w:noProof/>
                      </w:rPr>
                      <w:t>1</w:t>
                    </w:r>
                    <w:r>
                      <w:rPr>
                        <w:rStyle w:val="Numrodepage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7832C" w14:textId="77777777" w:rsidR="00B3787B" w:rsidRDefault="00B3787B">
      <w:r>
        <w:separator/>
      </w:r>
    </w:p>
  </w:footnote>
  <w:footnote w:type="continuationSeparator" w:id="0">
    <w:p w14:paraId="5692F0A3" w14:textId="77777777" w:rsidR="00B3787B" w:rsidRDefault="00B378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E7D0B" w14:textId="77777777" w:rsidR="00273E91" w:rsidRDefault="00273E91">
    <w:pPr>
      <w:pStyle w:val="En-tte"/>
    </w:pPr>
    <w:r>
      <w:t>IMIE Paris</w:t>
    </w:r>
  </w:p>
  <w:p w14:paraId="117FC699" w14:textId="77777777" w:rsidR="00273E91" w:rsidRDefault="00273E91">
    <w:pPr>
      <w:pStyle w:val="En-tte"/>
    </w:pPr>
    <w:r>
      <w:t>Mathis Laversin</w:t>
    </w:r>
  </w:p>
  <w:p w14:paraId="6DF28683" w14:textId="77777777" w:rsidR="00273E91" w:rsidRDefault="00273E91">
    <w:pPr>
      <w:pStyle w:val="En-tte"/>
    </w:pPr>
    <w:proofErr w:type="spellStart"/>
    <w:r>
      <w:t>Faissel</w:t>
    </w:r>
    <w:proofErr w:type="spellEnd"/>
    <w:r>
      <w:t xml:space="preserve"> </w:t>
    </w:r>
    <w:proofErr w:type="spellStart"/>
    <w:r>
      <w:t>Friouchen</w:t>
    </w:r>
    <w:proofErr w:type="spellEnd"/>
  </w:p>
  <w:p w14:paraId="0C1F52DE" w14:textId="77777777" w:rsidR="00273E91" w:rsidRDefault="00273E9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1C78A5F2"/>
    <w:lvl w:ilvl="0">
      <w:start w:val="1"/>
      <w:numFmt w:val="decimal"/>
      <w:pStyle w:val="Titre1"/>
      <w:lvlText w:val="Section %1"/>
      <w:lvlJc w:val="left"/>
      <w:pPr>
        <w:tabs>
          <w:tab w:val="num" w:pos="1701"/>
        </w:tabs>
        <w:ind w:left="1701" w:hanging="1701"/>
      </w:pPr>
      <w:rPr>
        <w:rFonts w:ascii="Symbol" w:hAnsi="Symbol" w:cs="Symbol"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67"/>
        </w:tabs>
        <w:ind w:left="567" w:hanging="567"/>
      </w:pPr>
      <w:rPr>
        <w:rFonts w:ascii="Arial" w:hAnsi="Arial" w:cs="Arial" w:hint="default"/>
        <w:b/>
        <w:i w:val="0"/>
        <w:color w:val="000000"/>
        <w:sz w:val="26"/>
        <w:szCs w:val="22"/>
        <w:u w:val="none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851"/>
        </w:tabs>
        <w:ind w:left="851" w:hanging="851"/>
      </w:pPr>
      <w:rPr>
        <w:rFonts w:ascii="Arial" w:hAnsi="Arial" w:cs="Arial" w:hint="default"/>
        <w:b/>
        <w:i w:val="0"/>
        <w:sz w:val="22"/>
        <w:szCs w:val="22"/>
        <w:u w:val="none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134"/>
        </w:tabs>
        <w:ind w:left="1134" w:hanging="1134"/>
      </w:pPr>
      <w:rPr>
        <w:rFonts w:ascii="Arial" w:hAnsi="Arial" w:cs="Arial" w:hint="default"/>
        <w:b/>
        <w:i w:val="0"/>
        <w:sz w:val="22"/>
        <w:szCs w:val="22"/>
        <w:u w:val="none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418"/>
        </w:tabs>
        <w:ind w:left="1418" w:hanging="1418"/>
      </w:pPr>
      <w:rPr>
        <w:rFonts w:ascii="Arial" w:hAnsi="Arial" w:cs="Arial" w:hint="default"/>
        <w:b/>
        <w:i w:val="0"/>
        <w:color w:val="000000"/>
        <w:sz w:val="22"/>
        <w:szCs w:val="22"/>
        <w:u w:val="none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417"/>
        </w:tabs>
        <w:ind w:left="1417" w:hanging="1417"/>
      </w:pPr>
      <w:rPr>
        <w:rFonts w:ascii="Arial" w:hAnsi="Arial" w:cs="Arial" w:hint="default"/>
        <w:sz w:val="22"/>
        <w:u w:val="none"/>
      </w:rPr>
    </w:lvl>
    <w:lvl w:ilvl="6">
      <w:start w:val="1"/>
      <w:numFmt w:val="none"/>
      <w:pStyle w:val="Titre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itre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pStyle w:val="2"/>
      <w:lvlText w:val=""/>
      <w:lvlJc w:val="left"/>
      <w:pPr>
        <w:tabs>
          <w:tab w:val="num" w:pos="2061"/>
        </w:tabs>
        <w:ind w:left="2061" w:hanging="360"/>
      </w:pPr>
      <w:rPr>
        <w:rFonts w:ascii="Symbol" w:hAnsi="Symbol" w:cs="Arial" w:hint="default"/>
        <w:b/>
        <w:i w:val="0"/>
        <w:sz w:val="28"/>
        <w:szCs w:val="24"/>
        <w:u w:val="none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numFmt w:val="bullet"/>
      <w:pStyle w:val="3-"/>
      <w:lvlText w:val=""/>
      <w:lvlJc w:val="left"/>
      <w:pPr>
        <w:tabs>
          <w:tab w:val="num" w:pos="2345"/>
        </w:tabs>
        <w:ind w:left="2211" w:hanging="226"/>
      </w:pPr>
      <w:rPr>
        <w:rFonts w:ascii="Symbol" w:hAnsi="Symbol" w:cs="Symbol" w:hint="default"/>
        <w:b w:val="0"/>
        <w:i w:val="0"/>
        <w:sz w:val="22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numFmt w:val="bullet"/>
      <w:pStyle w:val="1-"/>
      <w:lvlText w:val=""/>
      <w:lvlJc w:val="left"/>
      <w:pPr>
        <w:tabs>
          <w:tab w:val="num" w:pos="1778"/>
        </w:tabs>
        <w:ind w:left="1644" w:hanging="226"/>
      </w:pPr>
      <w:rPr>
        <w:rFonts w:ascii="Symbol" w:hAnsi="Symbol" w:cs="Symbol" w:hint="default"/>
        <w:b w:val="0"/>
        <w:i w:val="0"/>
        <w:sz w:val="22"/>
      </w:rPr>
    </w:lvl>
  </w:abstractNum>
  <w:abstractNum w:abstractNumId="4" w15:restartNumberingAfterBreak="0">
    <w:nsid w:val="00000005"/>
    <w:multiLevelType w:val="multilevel"/>
    <w:tmpl w:val="00000005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3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255327A0"/>
    <w:multiLevelType w:val="hybridMultilevel"/>
    <w:tmpl w:val="B180147E"/>
    <w:lvl w:ilvl="0" w:tplc="040C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523737111">
    <w:abstractNumId w:val="0"/>
  </w:num>
  <w:num w:numId="2" w16cid:durableId="1403329168">
    <w:abstractNumId w:val="1"/>
  </w:num>
  <w:num w:numId="3" w16cid:durableId="859313795">
    <w:abstractNumId w:val="2"/>
  </w:num>
  <w:num w:numId="4" w16cid:durableId="1137064593">
    <w:abstractNumId w:val="3"/>
  </w:num>
  <w:num w:numId="5" w16cid:durableId="2110004795">
    <w:abstractNumId w:val="4"/>
  </w:num>
  <w:num w:numId="6" w16cid:durableId="1657494808">
    <w:abstractNumId w:val="5"/>
  </w:num>
  <w:num w:numId="7" w16cid:durableId="588275759">
    <w:abstractNumId w:val="6"/>
  </w:num>
  <w:num w:numId="8" w16cid:durableId="17549358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08D"/>
    <w:rsid w:val="00011E9C"/>
    <w:rsid w:val="0003343C"/>
    <w:rsid w:val="00034476"/>
    <w:rsid w:val="0003447C"/>
    <w:rsid w:val="000406AD"/>
    <w:rsid w:val="00044DB1"/>
    <w:rsid w:val="00052961"/>
    <w:rsid w:val="0007410B"/>
    <w:rsid w:val="00082B63"/>
    <w:rsid w:val="000C4625"/>
    <w:rsid w:val="001651D8"/>
    <w:rsid w:val="001828C8"/>
    <w:rsid w:val="001A0519"/>
    <w:rsid w:val="001A2420"/>
    <w:rsid w:val="001A69BF"/>
    <w:rsid w:val="00221AFB"/>
    <w:rsid w:val="002263F4"/>
    <w:rsid w:val="002571B7"/>
    <w:rsid w:val="00266C00"/>
    <w:rsid w:val="002726B1"/>
    <w:rsid w:val="00273E91"/>
    <w:rsid w:val="002D221A"/>
    <w:rsid w:val="002E23A6"/>
    <w:rsid w:val="003137E2"/>
    <w:rsid w:val="00330372"/>
    <w:rsid w:val="00330DF4"/>
    <w:rsid w:val="00391CFA"/>
    <w:rsid w:val="003C3AA9"/>
    <w:rsid w:val="003D6E7B"/>
    <w:rsid w:val="003F009D"/>
    <w:rsid w:val="00410FF3"/>
    <w:rsid w:val="004234CF"/>
    <w:rsid w:val="00440D24"/>
    <w:rsid w:val="00490FF7"/>
    <w:rsid w:val="004D1388"/>
    <w:rsid w:val="00505C5B"/>
    <w:rsid w:val="005326C2"/>
    <w:rsid w:val="00533DED"/>
    <w:rsid w:val="00542952"/>
    <w:rsid w:val="00562246"/>
    <w:rsid w:val="00593A80"/>
    <w:rsid w:val="005E1680"/>
    <w:rsid w:val="005E4DC4"/>
    <w:rsid w:val="006260F7"/>
    <w:rsid w:val="00697480"/>
    <w:rsid w:val="006C3492"/>
    <w:rsid w:val="006C530A"/>
    <w:rsid w:val="0071688D"/>
    <w:rsid w:val="007425FC"/>
    <w:rsid w:val="00774C57"/>
    <w:rsid w:val="007A0BAD"/>
    <w:rsid w:val="007A60D0"/>
    <w:rsid w:val="007A74F6"/>
    <w:rsid w:val="007B108D"/>
    <w:rsid w:val="007B1633"/>
    <w:rsid w:val="007B2449"/>
    <w:rsid w:val="007C34A5"/>
    <w:rsid w:val="0086433C"/>
    <w:rsid w:val="00866057"/>
    <w:rsid w:val="0089610C"/>
    <w:rsid w:val="00896BFA"/>
    <w:rsid w:val="00935374"/>
    <w:rsid w:val="00946AA8"/>
    <w:rsid w:val="0096791D"/>
    <w:rsid w:val="00985E37"/>
    <w:rsid w:val="009A53D0"/>
    <w:rsid w:val="009C20C0"/>
    <w:rsid w:val="009C3DAD"/>
    <w:rsid w:val="009D0517"/>
    <w:rsid w:val="009F3272"/>
    <w:rsid w:val="00A02A4A"/>
    <w:rsid w:val="00A432E2"/>
    <w:rsid w:val="00A4662C"/>
    <w:rsid w:val="00A547D9"/>
    <w:rsid w:val="00A66319"/>
    <w:rsid w:val="00AA25B5"/>
    <w:rsid w:val="00AD0922"/>
    <w:rsid w:val="00B3787B"/>
    <w:rsid w:val="00B40EAE"/>
    <w:rsid w:val="00B445BA"/>
    <w:rsid w:val="00B461C8"/>
    <w:rsid w:val="00B67303"/>
    <w:rsid w:val="00BA061D"/>
    <w:rsid w:val="00C11322"/>
    <w:rsid w:val="00C37834"/>
    <w:rsid w:val="00C81C9F"/>
    <w:rsid w:val="00C9776D"/>
    <w:rsid w:val="00D477C2"/>
    <w:rsid w:val="00D9129E"/>
    <w:rsid w:val="00D97054"/>
    <w:rsid w:val="00DF65FD"/>
    <w:rsid w:val="00DF6936"/>
    <w:rsid w:val="00E1515C"/>
    <w:rsid w:val="00E46236"/>
    <w:rsid w:val="00EC6196"/>
    <w:rsid w:val="00EE59CF"/>
    <w:rsid w:val="00F06D1C"/>
    <w:rsid w:val="00F1158E"/>
    <w:rsid w:val="00F24FA3"/>
    <w:rsid w:val="00F809FF"/>
    <w:rsid w:val="00F83268"/>
    <w:rsid w:val="00F93B65"/>
    <w:rsid w:val="00F9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5998577F"/>
  <w15:chartTrackingRefBased/>
  <w15:docId w15:val="{1AAA3634-7AF2-4219-80C8-E74631E72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val="en-GB" w:eastAsia="ar-SA"/>
    </w:rPr>
  </w:style>
  <w:style w:type="paragraph" w:styleId="Titre1">
    <w:name w:val="heading 1"/>
    <w:next w:val="Texte"/>
    <w:qFormat/>
    <w:pPr>
      <w:keepNext/>
      <w:pageBreakBefore/>
      <w:numPr>
        <w:numId w:val="1"/>
      </w:numPr>
      <w:pBdr>
        <w:bottom w:val="single" w:sz="8" w:space="10" w:color="000000"/>
      </w:pBdr>
      <w:tabs>
        <w:tab w:val="left" w:pos="1418"/>
      </w:tabs>
      <w:suppressAutoHyphens/>
      <w:spacing w:before="400" w:after="120"/>
      <w:ind w:left="1418" w:hanging="1418"/>
      <w:outlineLvl w:val="0"/>
    </w:pPr>
    <w:rPr>
      <w:rFonts w:ascii="Arial" w:hAnsi="Arial" w:cs="Arial"/>
      <w:b/>
      <w:bCs/>
      <w:sz w:val="28"/>
      <w:szCs w:val="24"/>
      <w:lang w:eastAsia="ar-SA"/>
    </w:rPr>
  </w:style>
  <w:style w:type="paragraph" w:styleId="Titre2">
    <w:name w:val="heading 2"/>
    <w:next w:val="Texte"/>
    <w:qFormat/>
    <w:pPr>
      <w:keepNext/>
      <w:numPr>
        <w:ilvl w:val="1"/>
        <w:numId w:val="1"/>
      </w:numPr>
      <w:tabs>
        <w:tab w:val="left" w:pos="851"/>
      </w:tabs>
      <w:suppressAutoHyphens/>
      <w:spacing w:before="240" w:after="120"/>
      <w:ind w:left="851" w:hanging="851"/>
      <w:jc w:val="both"/>
      <w:outlineLvl w:val="1"/>
    </w:pPr>
    <w:rPr>
      <w:rFonts w:ascii="Arial" w:hAnsi="Arial" w:cs="Arial"/>
      <w:b/>
      <w:bCs/>
      <w:sz w:val="26"/>
      <w:szCs w:val="22"/>
      <w:lang w:eastAsia="ar-SA"/>
    </w:rPr>
  </w:style>
  <w:style w:type="paragraph" w:styleId="Titre3">
    <w:name w:val="heading 3"/>
    <w:next w:val="Texte"/>
    <w:qFormat/>
    <w:pPr>
      <w:keepNext/>
      <w:numPr>
        <w:ilvl w:val="2"/>
        <w:numId w:val="1"/>
      </w:numPr>
      <w:suppressAutoHyphens/>
      <w:spacing w:before="360" w:after="120"/>
      <w:jc w:val="both"/>
      <w:outlineLvl w:val="2"/>
    </w:pPr>
    <w:rPr>
      <w:rFonts w:ascii="Arial" w:hAnsi="Arial" w:cs="Arial"/>
      <w:b/>
      <w:bCs/>
      <w:sz w:val="22"/>
      <w:szCs w:val="22"/>
      <w:lang w:eastAsia="ar-SA"/>
    </w:rPr>
  </w:style>
  <w:style w:type="paragraph" w:styleId="Titre4">
    <w:name w:val="heading 4"/>
    <w:next w:val="Texte"/>
    <w:qFormat/>
    <w:pPr>
      <w:keepNext/>
      <w:numPr>
        <w:ilvl w:val="3"/>
        <w:numId w:val="1"/>
      </w:numPr>
      <w:tabs>
        <w:tab w:val="left" w:pos="851"/>
      </w:tabs>
      <w:suppressAutoHyphens/>
      <w:spacing w:before="400" w:after="120"/>
      <w:ind w:left="851" w:hanging="851"/>
      <w:jc w:val="both"/>
      <w:outlineLvl w:val="3"/>
    </w:pPr>
    <w:rPr>
      <w:rFonts w:ascii="Arial" w:hAnsi="Arial" w:cs="Arial"/>
      <w:b/>
      <w:bCs/>
      <w:sz w:val="22"/>
      <w:szCs w:val="22"/>
      <w:lang w:eastAsia="ar-SA"/>
    </w:rPr>
  </w:style>
  <w:style w:type="paragraph" w:styleId="Titre5">
    <w:name w:val="heading 5"/>
    <w:basedOn w:val="Normal"/>
    <w:next w:val="Texte"/>
    <w:qFormat/>
    <w:pPr>
      <w:keepNext/>
      <w:keepLines/>
      <w:numPr>
        <w:ilvl w:val="4"/>
        <w:numId w:val="1"/>
      </w:numPr>
      <w:spacing w:before="400" w:after="240"/>
      <w:jc w:val="both"/>
      <w:outlineLvl w:val="4"/>
    </w:pPr>
    <w:rPr>
      <w:rFonts w:ascii="Arial" w:hAnsi="Arial" w:cs="Arial"/>
      <w:b/>
      <w:sz w:val="22"/>
      <w:szCs w:val="22"/>
      <w:lang w:val="fr-FR"/>
    </w:rPr>
  </w:style>
  <w:style w:type="paragraph" w:styleId="Titre6">
    <w:name w:val="heading 6"/>
    <w:basedOn w:val="Normal"/>
    <w:next w:val="Texte"/>
    <w:qFormat/>
    <w:pPr>
      <w:keepNext/>
      <w:keepLines/>
      <w:numPr>
        <w:ilvl w:val="5"/>
        <w:numId w:val="1"/>
      </w:numPr>
      <w:spacing w:before="400" w:after="240"/>
      <w:jc w:val="both"/>
      <w:outlineLvl w:val="5"/>
    </w:pPr>
    <w:rPr>
      <w:rFonts w:ascii="Arial" w:hAnsi="Arial" w:cs="Arial"/>
      <w:sz w:val="22"/>
      <w:szCs w:val="22"/>
      <w:lang w:val="fr-FR"/>
    </w:rPr>
  </w:style>
  <w:style w:type="paragraph" w:styleId="Titre7">
    <w:name w:val="heading 7"/>
    <w:basedOn w:val="Titre10"/>
    <w:next w:val="Corpsdetexte"/>
    <w:qFormat/>
    <w:pPr>
      <w:numPr>
        <w:ilvl w:val="6"/>
        <w:numId w:val="1"/>
      </w:numPr>
      <w:outlineLvl w:val="6"/>
    </w:pPr>
    <w:rPr>
      <w:b/>
      <w:bCs/>
      <w:sz w:val="21"/>
      <w:szCs w:val="21"/>
    </w:rPr>
  </w:style>
  <w:style w:type="paragraph" w:styleId="Titre8">
    <w:name w:val="heading 8"/>
    <w:basedOn w:val="Titre10"/>
    <w:next w:val="Corpsdetexte"/>
    <w:qFormat/>
    <w:pPr>
      <w:numPr>
        <w:ilvl w:val="7"/>
        <w:numId w:val="1"/>
      </w:numPr>
      <w:outlineLvl w:val="7"/>
    </w:pPr>
    <w:rPr>
      <w:b/>
      <w:bCs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1">
    <w:name w:val="WW8Num1z1"/>
    <w:rPr>
      <w:rFonts w:ascii="Arial" w:hAnsi="Arial" w:cs="Arial" w:hint="default"/>
      <w:b/>
      <w:i w:val="0"/>
      <w:sz w:val="26"/>
      <w:szCs w:val="22"/>
      <w:u w:val="none"/>
    </w:rPr>
  </w:style>
  <w:style w:type="character" w:customStyle="1" w:styleId="WW8Num1z2">
    <w:name w:val="WW8Num1z2"/>
    <w:rPr>
      <w:rFonts w:ascii="Arial" w:hAnsi="Arial" w:cs="Arial" w:hint="default"/>
      <w:b/>
      <w:i w:val="0"/>
      <w:sz w:val="22"/>
      <w:szCs w:val="22"/>
      <w:u w:val="none"/>
    </w:rPr>
  </w:style>
  <w:style w:type="character" w:customStyle="1" w:styleId="WW8Num1z4">
    <w:name w:val="WW8Num1z4"/>
    <w:rPr>
      <w:rFonts w:ascii="Arial" w:hAnsi="Arial" w:cs="Arial" w:hint="default"/>
      <w:b/>
      <w:i w:val="0"/>
      <w:color w:val="000000"/>
      <w:sz w:val="22"/>
      <w:szCs w:val="22"/>
      <w:u w:val="none"/>
    </w:rPr>
  </w:style>
  <w:style w:type="character" w:customStyle="1" w:styleId="WW8Num1z5">
    <w:name w:val="WW8Num1z5"/>
    <w:rPr>
      <w:rFonts w:ascii="Arial" w:hAnsi="Arial" w:cs="Arial" w:hint="default"/>
      <w:sz w:val="22"/>
      <w:u w:val="none"/>
    </w:rPr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Arial" w:hAnsi="Arial" w:cs="Arial" w:hint="default"/>
      <w:b/>
      <w:i w:val="0"/>
      <w:sz w:val="28"/>
      <w:szCs w:val="24"/>
      <w:u w:val="none"/>
    </w:rPr>
  </w:style>
  <w:style w:type="character" w:customStyle="1" w:styleId="WW8Num3z0">
    <w:name w:val="WW8Num3z0"/>
    <w:rPr>
      <w:rFonts w:ascii="Symbol" w:hAnsi="Symbol" w:cs="Symbol" w:hint="default"/>
      <w:b w:val="0"/>
      <w:i w:val="0"/>
      <w:sz w:val="22"/>
    </w:rPr>
  </w:style>
  <w:style w:type="character" w:customStyle="1" w:styleId="WW8Num4z0">
    <w:name w:val="WW8Num4z0"/>
    <w:rPr>
      <w:rFonts w:ascii="Symbol" w:hAnsi="Symbol" w:cs="Symbol" w:hint="default"/>
      <w:b w:val="0"/>
      <w:i w:val="0"/>
      <w:sz w:val="22"/>
    </w:rPr>
  </w:style>
  <w:style w:type="character" w:customStyle="1" w:styleId="WW8Num5z0">
    <w:name w:val="WW8Num5z0"/>
    <w:rPr>
      <w:rFonts w:ascii="Symbol" w:hAnsi="Symbol" w:cs="Symbol" w:hint="default"/>
      <w:lang w:val="fr-FR"/>
    </w:rPr>
  </w:style>
  <w:style w:type="character" w:customStyle="1" w:styleId="WW8Num5z1">
    <w:name w:val="WW8Num5z1"/>
    <w:rPr>
      <w:rFonts w:ascii="Courier New" w:hAnsi="Courier New" w:cs="Courier New" w:hint="default"/>
      <w:lang w:val="fr-FR"/>
    </w:rPr>
  </w:style>
  <w:style w:type="character" w:customStyle="1" w:styleId="WW8Num5z2">
    <w:name w:val="WW8Num5z2"/>
    <w:rPr>
      <w:rFonts w:ascii="Wingdings" w:hAnsi="Wingdings" w:cs="Wingdings" w:hint="default"/>
    </w:rPr>
  </w:style>
  <w:style w:type="character" w:customStyle="1" w:styleId="WW8Num6z0">
    <w:name w:val="WW8Num6z0"/>
    <w:rPr>
      <w:rFonts w:ascii="Symbol" w:hAnsi="Symbol" w:cs="Symbol" w:hint="default"/>
      <w:lang w:val="fr-FR"/>
    </w:rPr>
  </w:style>
  <w:style w:type="character" w:customStyle="1" w:styleId="WW8Num7z0">
    <w:name w:val="WW8Num7z0"/>
    <w:rPr>
      <w:rFonts w:ascii="Symbol" w:hAnsi="Symbol" w:cs="OpenSymbol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2z1">
    <w:name w:val="WW8Num2z1"/>
    <w:rPr>
      <w:rFonts w:ascii="Arial" w:hAnsi="Arial" w:cs="Arial" w:hint="default"/>
      <w:b/>
      <w:i w:val="0"/>
      <w:sz w:val="26"/>
      <w:szCs w:val="22"/>
      <w:u w:val="none"/>
    </w:rPr>
  </w:style>
  <w:style w:type="character" w:customStyle="1" w:styleId="WW8Num2z2">
    <w:name w:val="WW8Num2z2"/>
    <w:rPr>
      <w:rFonts w:ascii="Arial" w:hAnsi="Arial" w:cs="Arial" w:hint="default"/>
      <w:b/>
      <w:i w:val="0"/>
      <w:sz w:val="22"/>
      <w:szCs w:val="22"/>
      <w:u w:val="none"/>
    </w:rPr>
  </w:style>
  <w:style w:type="character" w:customStyle="1" w:styleId="WW8Num2z4">
    <w:name w:val="WW8Num2z4"/>
    <w:rPr>
      <w:rFonts w:ascii="Arial" w:hAnsi="Arial" w:cs="Arial" w:hint="default"/>
      <w:b/>
      <w:i w:val="0"/>
      <w:color w:val="000000"/>
      <w:sz w:val="22"/>
      <w:szCs w:val="22"/>
      <w:u w:val="none"/>
    </w:rPr>
  </w:style>
  <w:style w:type="character" w:customStyle="1" w:styleId="WW8Num2z5">
    <w:name w:val="WW8Num2z5"/>
    <w:rPr>
      <w:rFonts w:ascii="Arial" w:hAnsi="Arial" w:cs="Arial" w:hint="default"/>
      <w:sz w:val="22"/>
      <w:u w:val="none"/>
    </w:rPr>
  </w:style>
  <w:style w:type="character" w:customStyle="1" w:styleId="WW8Num2z6">
    <w:name w:val="WW8Num2z6"/>
    <w:rPr>
      <w:rFonts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Policepardfaut1">
    <w:name w:val="Police par défaut1"/>
  </w:style>
  <w:style w:type="character" w:customStyle="1" w:styleId="CarCar">
    <w:name w:val="Car Car"/>
    <w:rPr>
      <w:rFonts w:ascii="Arial" w:hAnsi="Arial" w:cs="Arial"/>
      <w:b/>
      <w:bCs/>
      <w:sz w:val="26"/>
      <w:szCs w:val="22"/>
      <w:lang w:val="fr-FR" w:eastAsia="ar-SA" w:bidi="ar-SA"/>
    </w:rPr>
  </w:style>
  <w:style w:type="character" w:customStyle="1" w:styleId="TexteCar1">
    <w:name w:val="Texte § Car1"/>
    <w:rPr>
      <w:rFonts w:ascii="Arial" w:hAnsi="Arial" w:cs="Arial"/>
      <w:sz w:val="22"/>
      <w:szCs w:val="22"/>
      <w:lang w:val="x-none" w:eastAsia="ar-SA" w:bidi="ar-SA"/>
    </w:rPr>
  </w:style>
  <w:style w:type="character" w:customStyle="1" w:styleId="1-Car">
    <w:name w:val="§ 1 (-) Car"/>
    <w:rPr>
      <w:rFonts w:ascii="Arial" w:hAnsi="Arial" w:cs="Arial"/>
      <w:sz w:val="22"/>
      <w:szCs w:val="22"/>
      <w:lang w:val="fr-FR" w:eastAsia="ar-SA" w:bidi="ar-SA"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Numrodepage">
    <w:name w:val="page number"/>
    <w:basedOn w:val="Policepardfaut1"/>
  </w:style>
  <w:style w:type="character" w:customStyle="1" w:styleId="Sautdindex">
    <w:name w:val="Saut d'index"/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Caractresdenumrotation">
    <w:name w:val="Caractères de numérotation"/>
    <w:rPr>
      <w:b/>
      <w:bCs/>
    </w:rPr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ucida Sans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Normal"/>
    <w:pPr>
      <w:suppressLineNumbers/>
    </w:pPr>
    <w:rPr>
      <w:rFonts w:cs="Lucida Sans"/>
    </w:rPr>
  </w:style>
  <w:style w:type="paragraph" w:customStyle="1" w:styleId="1-">
    <w:name w:val="§ 1 (-)"/>
    <w:basedOn w:val="Normal"/>
    <w:pPr>
      <w:keepLines/>
      <w:numPr>
        <w:numId w:val="4"/>
      </w:numPr>
      <w:tabs>
        <w:tab w:val="left" w:pos="1418"/>
      </w:tabs>
      <w:spacing w:before="120"/>
      <w:ind w:left="1418" w:hanging="284"/>
      <w:jc w:val="both"/>
    </w:pPr>
    <w:rPr>
      <w:rFonts w:ascii="Arial" w:hAnsi="Arial" w:cs="Arial"/>
      <w:sz w:val="22"/>
      <w:szCs w:val="22"/>
      <w:lang w:val="fr-FR"/>
    </w:rPr>
  </w:style>
  <w:style w:type="paragraph" w:customStyle="1" w:styleId="Texte">
    <w:name w:val="Texte §"/>
    <w:basedOn w:val="Normal"/>
    <w:pPr>
      <w:keepLines/>
      <w:spacing w:before="120" w:after="60"/>
      <w:ind w:left="851"/>
      <w:jc w:val="both"/>
    </w:pPr>
    <w:rPr>
      <w:rFonts w:ascii="Arial" w:hAnsi="Arial" w:cs="Arial"/>
      <w:sz w:val="22"/>
      <w:szCs w:val="22"/>
      <w:lang w:val="x-none"/>
    </w:rPr>
  </w:style>
  <w:style w:type="paragraph" w:customStyle="1" w:styleId="1">
    <w:name w:val="§ 1"/>
    <w:basedOn w:val="Normal"/>
    <w:pPr>
      <w:keepLines/>
      <w:spacing w:before="120"/>
      <w:ind w:left="1701"/>
      <w:jc w:val="both"/>
    </w:pPr>
    <w:rPr>
      <w:rFonts w:ascii="Arial" w:hAnsi="Arial" w:cs="Arial"/>
      <w:sz w:val="22"/>
      <w:szCs w:val="22"/>
      <w:lang w:val="fr-FR"/>
    </w:rPr>
  </w:style>
  <w:style w:type="paragraph" w:customStyle="1" w:styleId="20">
    <w:name w:val="§ 2"/>
    <w:basedOn w:val="Normal"/>
    <w:pPr>
      <w:keepLines/>
      <w:spacing w:before="120"/>
      <w:ind w:left="1985"/>
      <w:jc w:val="both"/>
    </w:pPr>
    <w:rPr>
      <w:rFonts w:ascii="Arial" w:hAnsi="Arial" w:cs="Arial"/>
      <w:sz w:val="22"/>
      <w:szCs w:val="22"/>
      <w:lang w:val="fr-FR"/>
    </w:rPr>
  </w:style>
  <w:style w:type="paragraph" w:customStyle="1" w:styleId="2">
    <w:name w:val="§ 2 (.)"/>
    <w:basedOn w:val="Normal"/>
    <w:pPr>
      <w:keepLines/>
      <w:numPr>
        <w:numId w:val="2"/>
      </w:numPr>
      <w:tabs>
        <w:tab w:val="left" w:pos="1985"/>
      </w:tabs>
      <w:spacing w:before="120"/>
      <w:ind w:left="1985" w:hanging="284"/>
      <w:jc w:val="both"/>
    </w:pPr>
    <w:rPr>
      <w:rFonts w:ascii="Arial" w:hAnsi="Arial" w:cs="Arial"/>
      <w:sz w:val="22"/>
      <w:szCs w:val="22"/>
      <w:lang w:val="fr-FR"/>
    </w:rPr>
  </w:style>
  <w:style w:type="paragraph" w:customStyle="1" w:styleId="3">
    <w:name w:val="§ 3"/>
    <w:basedOn w:val="Normal"/>
    <w:pPr>
      <w:keepLines/>
      <w:spacing w:before="120"/>
      <w:ind w:left="2268"/>
      <w:jc w:val="both"/>
    </w:pPr>
    <w:rPr>
      <w:rFonts w:ascii="Arial" w:hAnsi="Arial" w:cs="Arial"/>
      <w:sz w:val="22"/>
      <w:szCs w:val="22"/>
      <w:lang w:val="fr-FR"/>
    </w:rPr>
  </w:style>
  <w:style w:type="paragraph" w:customStyle="1" w:styleId="3-">
    <w:name w:val="§ 3 (-)"/>
    <w:basedOn w:val="Normal"/>
    <w:pPr>
      <w:keepLines/>
      <w:numPr>
        <w:numId w:val="3"/>
      </w:numPr>
      <w:tabs>
        <w:tab w:val="left" w:pos="2268"/>
      </w:tabs>
      <w:spacing w:before="120"/>
      <w:ind w:left="2268" w:hanging="283"/>
      <w:jc w:val="both"/>
    </w:pPr>
    <w:rPr>
      <w:rFonts w:ascii="Arial" w:hAnsi="Arial" w:cs="Arial"/>
      <w:sz w:val="22"/>
      <w:szCs w:val="22"/>
      <w:lang w:val="fr-FR"/>
    </w:rPr>
  </w:style>
  <w:style w:type="paragraph" w:styleId="TM1">
    <w:name w:val="toc 1"/>
    <w:basedOn w:val="Normal"/>
    <w:next w:val="Normal"/>
    <w:uiPriority w:val="39"/>
    <w:pPr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uiPriority w:val="39"/>
    <w:pPr>
      <w:spacing w:before="120"/>
      <w:ind w:left="240"/>
    </w:pPr>
    <w:rPr>
      <w:b/>
      <w:bCs/>
      <w:sz w:val="22"/>
      <w:szCs w:val="22"/>
    </w:rPr>
  </w:style>
  <w:style w:type="paragraph" w:customStyle="1" w:styleId="En-tteetpieddepage">
    <w:name w:val="En-tête et pied de page"/>
    <w:basedOn w:val="Normal"/>
    <w:pPr>
      <w:suppressLineNumbers/>
      <w:tabs>
        <w:tab w:val="center" w:pos="4819"/>
        <w:tab w:val="right" w:pos="9638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TM3">
    <w:name w:val="toc 3"/>
    <w:basedOn w:val="Normal"/>
    <w:next w:val="Normal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pPr>
      <w:ind w:left="1920"/>
    </w:pPr>
    <w:rPr>
      <w:sz w:val="20"/>
      <w:szCs w:val="20"/>
    </w:rPr>
  </w:style>
  <w:style w:type="paragraph" w:customStyle="1" w:styleId="Contenudecadre">
    <w:name w:val="Contenu de cadre"/>
    <w:basedOn w:val="Normal"/>
  </w:style>
  <w:style w:type="paragraph" w:customStyle="1" w:styleId="Tabledesmatiresniveau10">
    <w:name w:val="Table des matières niveau 10"/>
    <w:basedOn w:val="Index"/>
    <w:pPr>
      <w:tabs>
        <w:tab w:val="right" w:leader="dot" w:pos="7091"/>
      </w:tabs>
      <w:ind w:left="2547"/>
    </w:pPr>
  </w:style>
  <w:style w:type="paragraph" w:customStyle="1" w:styleId="Contenuducadre">
    <w:name w:val="Contenu du cadre"/>
    <w:basedOn w:val="Corpsdetexte"/>
  </w:style>
  <w:style w:type="character" w:styleId="Mentionnonrsolue">
    <w:name w:val="Unresolved Mention"/>
    <w:basedOn w:val="Policepardfaut"/>
    <w:uiPriority w:val="99"/>
    <w:semiHidden/>
    <w:unhideWhenUsed/>
    <w:rsid w:val="007A60D0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7A60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4DCCC7A30F1D439C15894B623E3F89" ma:contentTypeVersion="16" ma:contentTypeDescription="Crée un document." ma:contentTypeScope="" ma:versionID="89d69af3113340c9c1e346dd26bc22cd">
  <xsd:schema xmlns:xsd="http://www.w3.org/2001/XMLSchema" xmlns:xs="http://www.w3.org/2001/XMLSchema" xmlns:p="http://schemas.microsoft.com/office/2006/metadata/properties" xmlns:ns2="246d5cae-2d8c-4b4c-8991-fdd8d68bee6c" xmlns:ns3="1612d7ca-d511-4ab5-8db8-0b1cb925f72b" targetNamespace="http://schemas.microsoft.com/office/2006/metadata/properties" ma:root="true" ma:fieldsID="dca61eaddec3adde3beec67304111d8c" ns2:_="" ns3:_="">
    <xsd:import namespace="246d5cae-2d8c-4b4c-8991-fdd8d68bee6c"/>
    <xsd:import namespace="1612d7ca-d511-4ab5-8db8-0b1cb925f7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6d5cae-2d8c-4b4c-8991-fdd8d68bee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Balises d’images" ma:readOnly="false" ma:fieldId="{5cf76f15-5ced-4ddc-b409-7134ff3c332f}" ma:taxonomyMulti="true" ma:sspId="1cbc59ab-e911-4a98-813b-6c6b6886f0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2d7ca-d511-4ab5-8db8-0b1cb925f72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1a95c0c6-6060-4245-979f-393a22e19498}" ma:internalName="TaxCatchAll" ma:showField="CatchAllData" ma:web="1612d7ca-d511-4ab5-8db8-0b1cb925f72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612d7ca-d511-4ab5-8db8-0b1cb925f72b" xsi:nil="true"/>
    <lcf76f155ced4ddcb4097134ff3c332f xmlns="246d5cae-2d8c-4b4c-8991-fdd8d68bee6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AFC9D9D-6428-40EE-BE20-E0AADC43A7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6d5cae-2d8c-4b4c-8991-fdd8d68bee6c"/>
    <ds:schemaRef ds:uri="1612d7ca-d511-4ab5-8db8-0b1cb925f7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5356C5-D96D-452E-BBAF-FAE118C5D0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DF3D293-D6FC-4248-B781-38955425184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0A51D2-6680-4067-8355-AA9E1F6D6B08}">
  <ds:schemaRefs>
    <ds:schemaRef ds:uri="http://schemas.microsoft.com/office/2006/metadata/properties"/>
    <ds:schemaRef ds:uri="http://schemas.microsoft.com/office/infopath/2007/PartnerControls"/>
    <ds:schemaRef ds:uri="1612d7ca-d511-4ab5-8db8-0b1cb925f72b"/>
    <ds:schemaRef ds:uri="246d5cae-2d8c-4b4c-8991-fdd8d68bee6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653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Links>
    <vt:vector size="42" baseType="variant">
      <vt:variant>
        <vt:i4>2752635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__RefHeading___Toc207_4230161327</vt:lpwstr>
      </vt:variant>
      <vt:variant>
        <vt:i4>4784245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__RefHeading___Toc8470182</vt:lpwstr>
      </vt:variant>
      <vt:variant>
        <vt:i4>2752633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__RefHeading___Toc205_4230161327</vt:lpwstr>
      </vt:variant>
      <vt:variant>
        <vt:i4>4784245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__RefHeading___Toc8470181</vt:lpwstr>
      </vt:variant>
      <vt:variant>
        <vt:i4>2752639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__RefHeading___Toc203_4230161327</vt:lpwstr>
      </vt:variant>
      <vt:variant>
        <vt:i4>4784245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__RefHeading___Toc8470180</vt:lpwstr>
      </vt:variant>
      <vt:variant>
        <vt:i4>2293880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__RefHeading___Toc197_4230161327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cp:lastModifiedBy>Mathis Laversin</cp:lastModifiedBy>
  <cp:revision>3</cp:revision>
  <cp:lastPrinted>2019-05-12T16:28:00Z</cp:lastPrinted>
  <dcterms:created xsi:type="dcterms:W3CDTF">2023-04-27T10:22:00Z</dcterms:created>
  <dcterms:modified xsi:type="dcterms:W3CDTF">2023-05-06T16:09:00Z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0x0101002B4DCCC7A30F1D439C15894B623E3F89</vt:lpwstr>
  </property>
</Properties>
</file>